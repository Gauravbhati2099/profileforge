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Segoe UI" w:hAnsi="Segoe UI" w:eastAsia="Segoe UI" w:ascii="Segoe UI"/>
          <w:sz w:val="42"/>
          <w:szCs w:val="42"/>
        </w:rPr>
        <w:jc w:val="left"/>
        <w:spacing w:lineRule="exact" w:line="500"/>
        <w:ind w:left="395"/>
      </w:pPr>
      <w:r>
        <w:pict>
          <v:group style="position:absolute;margin-left:42.75pt;margin-top:30.9124pt;width:510.75pt;height:0pt;mso-position-horizontal-relative:page;mso-position-vertical-relative:paragraph;z-index:-213" coordorigin="855,618" coordsize="10215,0">
            <v:shape style="position:absolute;left:855;top:618;width:10215;height:0" coordorigin="855,618" coordsize="10215,0" path="m855,618l11070,618e" filled="f" stroked="t" strokeweight="0.85pt" strokecolor="#00000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-3"/>
          <w:w w:val="100"/>
          <w:sz w:val="42"/>
          <w:szCs w:val="42"/>
        </w:rPr>
        <w:t>G</w:t>
      </w:r>
      <w:r>
        <w:rPr>
          <w:rFonts w:cs="Segoe UI" w:hAnsi="Segoe UI" w:eastAsia="Segoe UI" w:ascii="Segoe UI"/>
          <w:spacing w:val="-16"/>
          <w:w w:val="100"/>
          <w:sz w:val="42"/>
          <w:szCs w:val="42"/>
        </w:rPr>
        <w:t>A</w:t>
      </w:r>
      <w:r>
        <w:rPr>
          <w:rFonts w:cs="Segoe UI" w:hAnsi="Segoe UI" w:eastAsia="Segoe UI" w:ascii="Segoe UI"/>
          <w:spacing w:val="-4"/>
          <w:w w:val="100"/>
          <w:sz w:val="42"/>
          <w:szCs w:val="42"/>
        </w:rPr>
        <w:t>U</w:t>
      </w:r>
      <w:r>
        <w:rPr>
          <w:rFonts w:cs="Segoe UI" w:hAnsi="Segoe UI" w:eastAsia="Segoe UI" w:ascii="Segoe UI"/>
          <w:spacing w:val="4"/>
          <w:w w:val="100"/>
          <w:sz w:val="42"/>
          <w:szCs w:val="42"/>
        </w:rPr>
        <w:t>R</w:t>
      </w:r>
      <w:r>
        <w:rPr>
          <w:rFonts w:cs="Segoe UI" w:hAnsi="Segoe UI" w:eastAsia="Segoe UI" w:ascii="Segoe UI"/>
          <w:spacing w:val="-31"/>
          <w:w w:val="100"/>
          <w:sz w:val="42"/>
          <w:szCs w:val="42"/>
        </w:rPr>
        <w:t>A</w:t>
      </w:r>
      <w:r>
        <w:rPr>
          <w:rFonts w:cs="Segoe UI" w:hAnsi="Segoe UI" w:eastAsia="Segoe UI" w:ascii="Segoe UI"/>
          <w:spacing w:val="0"/>
          <w:w w:val="100"/>
          <w:sz w:val="42"/>
          <w:szCs w:val="42"/>
        </w:rPr>
        <w:t>V</w:t>
      </w:r>
      <w:r>
        <w:rPr>
          <w:rFonts w:cs="Segoe UI" w:hAnsi="Segoe UI" w:eastAsia="Segoe UI" w:ascii="Segoe UI"/>
          <w:spacing w:val="0"/>
          <w:w w:val="100"/>
          <w:sz w:val="42"/>
          <w:szCs w:val="42"/>
        </w:rPr>
        <w:t> </w:t>
      </w:r>
      <w:r>
        <w:rPr>
          <w:rFonts w:cs="Segoe UI" w:hAnsi="Segoe UI" w:eastAsia="Segoe UI" w:ascii="Segoe UI"/>
          <w:spacing w:val="2"/>
          <w:w w:val="100"/>
          <w:sz w:val="42"/>
          <w:szCs w:val="42"/>
        </w:rPr>
        <w:t>S</w:t>
      </w:r>
      <w:r>
        <w:rPr>
          <w:rFonts w:cs="Segoe UI" w:hAnsi="Segoe UI" w:eastAsia="Segoe UI" w:ascii="Segoe UI"/>
          <w:spacing w:val="-7"/>
          <w:w w:val="100"/>
          <w:sz w:val="42"/>
          <w:szCs w:val="42"/>
        </w:rPr>
        <w:t>I</w:t>
      </w:r>
      <w:r>
        <w:rPr>
          <w:rFonts w:cs="Segoe UI" w:hAnsi="Segoe UI" w:eastAsia="Segoe UI" w:ascii="Segoe UI"/>
          <w:spacing w:val="1"/>
          <w:w w:val="100"/>
          <w:sz w:val="42"/>
          <w:szCs w:val="42"/>
        </w:rPr>
        <w:t>N</w:t>
      </w:r>
      <w:r>
        <w:rPr>
          <w:rFonts w:cs="Segoe UI" w:hAnsi="Segoe UI" w:eastAsia="Segoe UI" w:ascii="Segoe UI"/>
          <w:spacing w:val="-3"/>
          <w:w w:val="100"/>
          <w:sz w:val="42"/>
          <w:szCs w:val="42"/>
        </w:rPr>
        <w:t>G</w:t>
      </w:r>
      <w:r>
        <w:rPr>
          <w:rFonts w:cs="Segoe UI" w:hAnsi="Segoe UI" w:eastAsia="Segoe UI" w:ascii="Segoe UI"/>
          <w:spacing w:val="0"/>
          <w:w w:val="100"/>
          <w:sz w:val="42"/>
          <w:szCs w:val="42"/>
        </w:rPr>
        <w:t>H</w:t>
      </w:r>
      <w:r>
        <w:rPr>
          <w:rFonts w:cs="Segoe UI" w:hAnsi="Segoe UI" w:eastAsia="Segoe UI" w:ascii="Segoe UI"/>
          <w:spacing w:val="7"/>
          <w:w w:val="100"/>
          <w:sz w:val="42"/>
          <w:szCs w:val="42"/>
        </w:rPr>
        <w:t> </w:t>
      </w:r>
      <w:r>
        <w:rPr>
          <w:rFonts w:cs="Segoe UI" w:hAnsi="Segoe UI" w:eastAsia="Segoe UI" w:ascii="Segoe UI"/>
          <w:spacing w:val="-1"/>
          <w:w w:val="100"/>
          <w:sz w:val="42"/>
          <w:szCs w:val="42"/>
        </w:rPr>
        <w:t>B</w:t>
      </w:r>
      <w:r>
        <w:rPr>
          <w:rFonts w:cs="Segoe UI" w:hAnsi="Segoe UI" w:eastAsia="Segoe UI" w:ascii="Segoe UI"/>
          <w:spacing w:val="2"/>
          <w:w w:val="100"/>
          <w:sz w:val="42"/>
          <w:szCs w:val="42"/>
        </w:rPr>
        <w:t>H</w:t>
      </w:r>
      <w:r>
        <w:rPr>
          <w:rFonts w:cs="Segoe UI" w:hAnsi="Segoe UI" w:eastAsia="Segoe UI" w:ascii="Segoe UI"/>
          <w:spacing w:val="-31"/>
          <w:w w:val="100"/>
          <w:sz w:val="42"/>
          <w:szCs w:val="42"/>
        </w:rPr>
        <w:t>A</w:t>
      </w:r>
      <w:r>
        <w:rPr>
          <w:rFonts w:cs="Segoe UI" w:hAnsi="Segoe UI" w:eastAsia="Segoe UI" w:ascii="Segoe UI"/>
          <w:spacing w:val="5"/>
          <w:w w:val="100"/>
          <w:sz w:val="42"/>
          <w:szCs w:val="42"/>
        </w:rPr>
        <w:t>T</w:t>
      </w:r>
      <w:r>
        <w:rPr>
          <w:rFonts w:cs="Segoe UI" w:hAnsi="Segoe UI" w:eastAsia="Segoe UI" w:ascii="Segoe UI"/>
          <w:spacing w:val="0"/>
          <w:w w:val="100"/>
          <w:sz w:val="42"/>
          <w:szCs w:val="42"/>
        </w:rPr>
        <w:t>I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ind w:left="395"/>
      </w:pPr>
      <w:r>
        <w:pict>
          <v:group style="position:absolute;margin-left:42.75pt;margin-top:28.5806pt;width:510.75pt;height:0pt;mso-position-horizontal-relative:page;mso-position-vertical-relative:paragraph;z-index:-212" coordorigin="855,572" coordsize="10215,0">
            <v:shape style="position:absolute;left:855;top:572;width:10215;height:0" coordorigin="855,572" coordsize="10215,0" path="m855,572l11070,572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j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3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1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3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0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0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3</w:t>
      </w:r>
      <w:r>
        <w:rPr>
          <w:rFonts w:cs="Segoe UI" w:hAnsi="Segoe UI" w:eastAsia="Segoe UI" w:ascii="Segoe UI"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|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+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9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1</w:t>
      </w:r>
      <w:r>
        <w:rPr>
          <w:rFonts w:cs="Segoe UI" w:hAnsi="Segoe UI" w:eastAsia="Segoe UI" w:ascii="Segoe UI"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7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4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2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5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8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4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1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8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0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4</w:t>
      </w:r>
      <w:r>
        <w:rPr>
          <w:rFonts w:cs="Segoe UI" w:hAnsi="Segoe UI" w:eastAsia="Segoe UI" w:ascii="Segoe UI"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|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hyperlink r:id="rId6">
        <w:r>
          <w:rPr>
            <w:rFonts w:cs="Segoe UI" w:hAnsi="Segoe UI" w:eastAsia="Segoe UI" w:ascii="Segoe UI"/>
            <w:color w:val="0000ED"/>
            <w:spacing w:val="-4"/>
            <w:w w:val="100"/>
            <w:sz w:val="21"/>
            <w:szCs w:val="21"/>
          </w:rPr>
          <w:t>g</w:t>
        </w:r>
        <w:r>
          <w:rPr>
            <w:rFonts w:cs="Segoe UI" w:hAnsi="Segoe UI" w:eastAsia="Segoe UI" w:ascii="Segoe UI"/>
            <w:color w:val="0000ED"/>
            <w:spacing w:val="-2"/>
            <w:w w:val="100"/>
            <w:sz w:val="21"/>
            <w:szCs w:val="21"/>
          </w:rPr>
          <w:t>a</w:t>
        </w:r>
        <w:r>
          <w:rPr>
            <w:rFonts w:cs="Segoe UI" w:hAnsi="Segoe UI" w:eastAsia="Segoe UI" w:ascii="Segoe UI"/>
            <w:color w:val="0000ED"/>
            <w:spacing w:val="1"/>
            <w:w w:val="100"/>
            <w:sz w:val="21"/>
            <w:szCs w:val="21"/>
          </w:rPr>
          <w:t>u</w:t>
        </w:r>
        <w:r>
          <w:rPr>
            <w:rFonts w:cs="Segoe UI" w:hAnsi="Segoe UI" w:eastAsia="Segoe UI" w:ascii="Segoe UI"/>
            <w:color w:val="0000ED"/>
            <w:spacing w:val="2"/>
            <w:w w:val="100"/>
            <w:sz w:val="21"/>
            <w:szCs w:val="21"/>
          </w:rPr>
          <w:t>r</w:t>
        </w:r>
        <w:r>
          <w:rPr>
            <w:rFonts w:cs="Segoe UI" w:hAnsi="Segoe UI" w:eastAsia="Segoe UI" w:ascii="Segoe UI"/>
            <w:color w:val="0000ED"/>
            <w:spacing w:val="-2"/>
            <w:w w:val="100"/>
            <w:sz w:val="21"/>
            <w:szCs w:val="21"/>
          </w:rPr>
          <w:t>a</w:t>
        </w:r>
        <w:r>
          <w:rPr>
            <w:rFonts w:cs="Segoe UI" w:hAnsi="Segoe UI" w:eastAsia="Segoe UI" w:ascii="Segoe UI"/>
            <w:color w:val="0000ED"/>
            <w:spacing w:val="4"/>
            <w:w w:val="100"/>
            <w:sz w:val="21"/>
            <w:szCs w:val="21"/>
          </w:rPr>
          <w:t>v</w:t>
        </w:r>
        <w:r>
          <w:rPr>
            <w:rFonts w:cs="Segoe UI" w:hAnsi="Segoe UI" w:eastAsia="Segoe UI" w:ascii="Segoe UI"/>
            <w:color w:val="0000ED"/>
            <w:spacing w:val="-3"/>
            <w:w w:val="100"/>
            <w:sz w:val="21"/>
            <w:szCs w:val="21"/>
          </w:rPr>
          <w:t>b</w:t>
        </w:r>
        <w:r>
          <w:rPr>
            <w:rFonts w:cs="Segoe UI" w:hAnsi="Segoe UI" w:eastAsia="Segoe UI" w:ascii="Segoe UI"/>
            <w:color w:val="0000ED"/>
            <w:spacing w:val="1"/>
            <w:w w:val="100"/>
            <w:sz w:val="21"/>
            <w:szCs w:val="21"/>
          </w:rPr>
          <w:t>h</w:t>
        </w:r>
        <w:r>
          <w:rPr>
            <w:rFonts w:cs="Segoe UI" w:hAnsi="Segoe UI" w:eastAsia="Segoe UI" w:ascii="Segoe UI"/>
            <w:color w:val="0000ED"/>
            <w:spacing w:val="-2"/>
            <w:w w:val="100"/>
            <w:sz w:val="21"/>
            <w:szCs w:val="21"/>
          </w:rPr>
          <w:t>a</w:t>
        </w:r>
        <w:r>
          <w:rPr>
            <w:rFonts w:cs="Segoe UI" w:hAnsi="Segoe UI" w:eastAsia="Segoe UI" w:ascii="Segoe UI"/>
            <w:color w:val="0000ED"/>
            <w:spacing w:val="4"/>
            <w:w w:val="100"/>
            <w:sz w:val="21"/>
            <w:szCs w:val="21"/>
          </w:rPr>
          <w:t>t</w:t>
        </w:r>
        <w:r>
          <w:rPr>
            <w:rFonts w:cs="Segoe UI" w:hAnsi="Segoe UI" w:eastAsia="Segoe UI" w:ascii="Segoe UI"/>
            <w:color w:val="0000ED"/>
            <w:spacing w:val="-6"/>
            <w:w w:val="100"/>
            <w:sz w:val="21"/>
            <w:szCs w:val="21"/>
          </w:rPr>
          <w:t>i</w:t>
        </w:r>
        <w:r>
          <w:rPr>
            <w:rFonts w:cs="Segoe UI" w:hAnsi="Segoe UI" w:eastAsia="Segoe UI" w:ascii="Segoe UI"/>
            <w:color w:val="0000ED"/>
            <w:spacing w:val="7"/>
            <w:w w:val="100"/>
            <w:sz w:val="21"/>
            <w:szCs w:val="21"/>
          </w:rPr>
          <w:t>2</w:t>
        </w:r>
        <w:r>
          <w:rPr>
            <w:rFonts w:cs="Segoe UI" w:hAnsi="Segoe UI" w:eastAsia="Segoe UI" w:ascii="Segoe UI"/>
            <w:color w:val="0000ED"/>
            <w:spacing w:val="7"/>
            <w:w w:val="100"/>
            <w:sz w:val="21"/>
            <w:szCs w:val="21"/>
          </w:rPr>
          <w:t>0</w:t>
        </w:r>
        <w:r>
          <w:rPr>
            <w:rFonts w:cs="Segoe UI" w:hAnsi="Segoe UI" w:eastAsia="Segoe UI" w:ascii="Segoe UI"/>
            <w:color w:val="0000ED"/>
            <w:spacing w:val="7"/>
            <w:w w:val="100"/>
            <w:sz w:val="21"/>
            <w:szCs w:val="21"/>
          </w:rPr>
          <w:t>9</w:t>
        </w:r>
        <w:r>
          <w:rPr>
            <w:rFonts w:cs="Segoe UI" w:hAnsi="Segoe UI" w:eastAsia="Segoe UI" w:ascii="Segoe UI"/>
            <w:color w:val="0000ED"/>
            <w:spacing w:val="7"/>
            <w:w w:val="100"/>
            <w:sz w:val="21"/>
            <w:szCs w:val="21"/>
          </w:rPr>
          <w:t>9</w:t>
        </w:r>
        <w:r>
          <w:rPr>
            <w:rFonts w:cs="Segoe UI" w:hAnsi="Segoe UI" w:eastAsia="Segoe UI" w:ascii="Segoe UI"/>
            <w:color w:val="0000ED"/>
            <w:spacing w:val="-6"/>
            <w:w w:val="100"/>
            <w:sz w:val="21"/>
            <w:szCs w:val="21"/>
          </w:rPr>
          <w:t>@</w:t>
        </w:r>
        <w:r>
          <w:rPr>
            <w:rFonts w:cs="Segoe UI" w:hAnsi="Segoe UI" w:eastAsia="Segoe UI" w:ascii="Segoe UI"/>
            <w:color w:val="0000ED"/>
            <w:spacing w:val="-4"/>
            <w:w w:val="100"/>
            <w:sz w:val="21"/>
            <w:szCs w:val="21"/>
          </w:rPr>
          <w:t>g</w:t>
        </w:r>
        <w:r>
          <w:rPr>
            <w:rFonts w:cs="Segoe UI" w:hAnsi="Segoe UI" w:eastAsia="Segoe UI" w:ascii="Segoe UI"/>
            <w:color w:val="0000ED"/>
            <w:spacing w:val="-1"/>
            <w:w w:val="100"/>
            <w:sz w:val="21"/>
            <w:szCs w:val="21"/>
          </w:rPr>
          <w:t>m</w:t>
        </w:r>
        <w:r>
          <w:rPr>
            <w:rFonts w:cs="Segoe UI" w:hAnsi="Segoe UI" w:eastAsia="Segoe UI" w:ascii="Segoe UI"/>
            <w:color w:val="0000ED"/>
            <w:spacing w:val="-2"/>
            <w:w w:val="100"/>
            <w:sz w:val="21"/>
            <w:szCs w:val="21"/>
          </w:rPr>
          <w:t>a</w:t>
        </w:r>
        <w:r>
          <w:rPr>
            <w:rFonts w:cs="Segoe UI" w:hAnsi="Segoe UI" w:eastAsia="Segoe UI" w:ascii="Segoe UI"/>
            <w:color w:val="0000ED"/>
            <w:spacing w:val="-6"/>
            <w:w w:val="100"/>
            <w:sz w:val="21"/>
            <w:szCs w:val="21"/>
          </w:rPr>
          <w:t>i</w:t>
        </w:r>
        <w:r>
          <w:rPr>
            <w:rFonts w:cs="Segoe UI" w:hAnsi="Segoe UI" w:eastAsia="Segoe UI" w:ascii="Segoe UI"/>
            <w:color w:val="0000ED"/>
            <w:spacing w:val="-6"/>
            <w:w w:val="100"/>
            <w:sz w:val="21"/>
            <w:szCs w:val="21"/>
          </w:rPr>
          <w:t>l</w:t>
        </w:r>
        <w:r>
          <w:rPr>
            <w:rFonts w:cs="Segoe UI" w:hAnsi="Segoe UI" w:eastAsia="Segoe UI" w:ascii="Segoe UI"/>
            <w:color w:val="0000ED"/>
            <w:spacing w:val="-1"/>
            <w:w w:val="100"/>
            <w:sz w:val="21"/>
            <w:szCs w:val="21"/>
          </w:rPr>
          <w:t>.</w:t>
        </w:r>
        <w:r>
          <w:rPr>
            <w:rFonts w:cs="Segoe UI" w:hAnsi="Segoe UI" w:eastAsia="Segoe UI" w:ascii="Segoe UI"/>
            <w:color w:val="0000ED"/>
            <w:spacing w:val="-7"/>
            <w:w w:val="100"/>
            <w:sz w:val="21"/>
            <w:szCs w:val="21"/>
          </w:rPr>
          <w:t>c</w:t>
        </w:r>
        <w:r>
          <w:rPr>
            <w:rFonts w:cs="Segoe UI" w:hAnsi="Segoe UI" w:eastAsia="Segoe UI" w:ascii="Segoe UI"/>
            <w:color w:val="0000ED"/>
            <w:spacing w:val="-3"/>
            <w:w w:val="100"/>
            <w:sz w:val="21"/>
            <w:szCs w:val="21"/>
          </w:rPr>
          <w:t>o</w:t>
        </w:r>
        <w:r>
          <w:rPr>
            <w:rFonts w:cs="Segoe UI" w:hAnsi="Segoe UI" w:eastAsia="Segoe UI" w:ascii="Segoe UI"/>
            <w:color w:val="0000ED"/>
            <w:spacing w:val="0"/>
            <w:w w:val="100"/>
            <w:sz w:val="21"/>
            <w:szCs w:val="21"/>
          </w:rPr>
          <w:t>m</w:t>
        </w:r>
      </w:hyperlink>
      <w:r>
        <w:rPr>
          <w:rFonts w:cs="Segoe UI" w:hAnsi="Segoe UI" w:eastAsia="Segoe UI" w:ascii="Segoe UI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31"/>
          <w:szCs w:val="31"/>
        </w:rPr>
        <w:jc w:val="left"/>
        <w:ind w:left="395"/>
      </w:pPr>
      <w:r>
        <w:rPr>
          <w:rFonts w:cs="Segoe UI" w:hAnsi="Segoe UI" w:eastAsia="Segoe UI" w:ascii="Segoe UI"/>
          <w:spacing w:val="-2"/>
          <w:w w:val="101"/>
          <w:sz w:val="31"/>
          <w:szCs w:val="31"/>
        </w:rPr>
        <w:t>S</w:t>
      </w:r>
      <w:r>
        <w:rPr>
          <w:rFonts w:cs="Segoe UI" w:hAnsi="Segoe UI" w:eastAsia="Segoe UI" w:ascii="Segoe UI"/>
          <w:spacing w:val="-6"/>
          <w:w w:val="101"/>
          <w:sz w:val="31"/>
          <w:szCs w:val="31"/>
        </w:rPr>
        <w:t>U</w:t>
      </w:r>
      <w:r>
        <w:rPr>
          <w:rFonts w:cs="Segoe UI" w:hAnsi="Segoe UI" w:eastAsia="Segoe UI" w:ascii="Segoe UI"/>
          <w:spacing w:val="2"/>
          <w:w w:val="101"/>
          <w:sz w:val="31"/>
          <w:szCs w:val="31"/>
        </w:rPr>
        <w:t>M</w:t>
      </w:r>
      <w:r>
        <w:rPr>
          <w:rFonts w:cs="Segoe UI" w:hAnsi="Segoe UI" w:eastAsia="Segoe UI" w:ascii="Segoe UI"/>
          <w:spacing w:val="2"/>
          <w:w w:val="101"/>
          <w:sz w:val="31"/>
          <w:szCs w:val="31"/>
        </w:rPr>
        <w:t>M</w:t>
      </w:r>
      <w:r>
        <w:rPr>
          <w:rFonts w:cs="Segoe UI" w:hAnsi="Segoe UI" w:eastAsia="Segoe UI" w:ascii="Segoe UI"/>
          <w:spacing w:val="7"/>
          <w:w w:val="101"/>
          <w:sz w:val="31"/>
          <w:szCs w:val="31"/>
        </w:rPr>
        <w:t>A</w:t>
      </w:r>
      <w:r>
        <w:rPr>
          <w:rFonts w:cs="Segoe UI" w:hAnsi="Segoe UI" w:eastAsia="Segoe UI" w:ascii="Segoe UI"/>
          <w:spacing w:val="7"/>
          <w:w w:val="101"/>
          <w:sz w:val="31"/>
          <w:szCs w:val="31"/>
        </w:rPr>
        <w:t>R</w:t>
      </w:r>
      <w:r>
        <w:rPr>
          <w:rFonts w:cs="Segoe UI" w:hAnsi="Segoe UI" w:eastAsia="Segoe UI" w:ascii="Segoe UI"/>
          <w:spacing w:val="0"/>
          <w:w w:val="101"/>
          <w:sz w:val="31"/>
          <w:szCs w:val="31"/>
        </w:rPr>
        <w:t>Y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395" w:right="357"/>
      </w:pPr>
      <w:r>
        <w:pict>
          <v:group style="position:absolute;margin-left:42.75pt;margin-top:94.5806pt;width:510.75pt;height:0pt;mso-position-horizontal-relative:page;mso-position-vertical-relative:paragraph;z-index:-211" coordorigin="855,1892" coordsize="10215,0">
            <v:shape style="position:absolute;left:855;top:1892;width:10215;height:0" coordorigin="855,1892" coordsize="10215,0" path="m855,1892l11070,1892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AI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B,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z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AI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Segoe UI" w:hAnsi="Segoe UI" w:eastAsia="Segoe UI" w:ascii="Segoe UI"/>
          <w:sz w:val="31"/>
          <w:szCs w:val="31"/>
        </w:rPr>
        <w:jc w:val="left"/>
        <w:ind w:left="395"/>
      </w:pPr>
      <w:r>
        <w:rPr>
          <w:rFonts w:cs="Segoe UI" w:hAnsi="Segoe UI" w:eastAsia="Segoe UI" w:ascii="Segoe UI"/>
          <w:spacing w:val="-2"/>
          <w:w w:val="101"/>
          <w:sz w:val="31"/>
          <w:szCs w:val="31"/>
        </w:rPr>
        <w:t>S</w:t>
      </w:r>
      <w:r>
        <w:rPr>
          <w:rFonts w:cs="Segoe UI" w:hAnsi="Segoe UI" w:eastAsia="Segoe UI" w:ascii="Segoe UI"/>
          <w:spacing w:val="-3"/>
          <w:w w:val="101"/>
          <w:sz w:val="31"/>
          <w:szCs w:val="31"/>
        </w:rPr>
        <w:t>K</w:t>
      </w: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I</w:t>
      </w:r>
      <w:r>
        <w:rPr>
          <w:rFonts w:cs="Segoe UI" w:hAnsi="Segoe UI" w:eastAsia="Segoe UI" w:ascii="Segoe UI"/>
          <w:spacing w:val="2"/>
          <w:w w:val="101"/>
          <w:sz w:val="31"/>
          <w:szCs w:val="31"/>
        </w:rPr>
        <w:t>L</w:t>
      </w:r>
      <w:r>
        <w:rPr>
          <w:rFonts w:cs="Segoe UI" w:hAnsi="Segoe UI" w:eastAsia="Segoe UI" w:ascii="Segoe UI"/>
          <w:spacing w:val="2"/>
          <w:w w:val="101"/>
          <w:sz w:val="31"/>
          <w:szCs w:val="31"/>
        </w:rPr>
        <w:t>L</w:t>
      </w:r>
      <w:r>
        <w:rPr>
          <w:rFonts w:cs="Segoe UI" w:hAnsi="Segoe UI" w:eastAsia="Segoe UI" w:ascii="Segoe UI"/>
          <w:spacing w:val="0"/>
          <w:w w:val="101"/>
          <w:sz w:val="31"/>
          <w:szCs w:val="31"/>
        </w:rPr>
        <w:t>S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</w:r>
    </w:p>
    <w:p>
      <w:pPr>
        <w:rPr>
          <w:sz w:val="28"/>
          <w:szCs w:val="28"/>
        </w:rPr>
        <w:jc w:val="left"/>
        <w:spacing w:before="16" w:lineRule="exact" w:line="280"/>
      </w:pPr>
      <w:r>
        <w:rPr>
          <w:sz w:val="28"/>
          <w:szCs w:val="28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425"/>
        <w:ind w:left="545" w:right="3257"/>
      </w:pPr>
      <w:r>
        <w:pict>
          <v:group style="position:absolute;margin-left:42.325pt;margin-top:19.5306pt;width:380.35pt;height:0.85pt;mso-position-horizontal-relative:page;mso-position-vertical-relative:paragraph;z-index:-210" coordorigin="846,391" coordsize="7607,17">
            <v:shape style="position:absolute;left:855;top:399;width:3975;height:0" coordorigin="855,399" coordsize="3975,0" path="m855,399l4830,399e" filled="f" stroked="t" strokeweight="0.85pt" strokecolor="#000000">
              <v:path arrowok="t"/>
            </v:shape>
            <v:shape style="position:absolute;left:4830;top:399;width:3615;height:0" coordorigin="4830,399" coordsize="3615,0" path="m4830,399l8445,399e" filled="f" stroked="t" strokeweight="0.85pt" strokecolor="#000000">
              <v:path arrowok="t"/>
            </v:shape>
            <w10:wrap type="none"/>
          </v:group>
        </w:pict>
      </w:r>
      <w:r>
        <w:pict>
          <v:group style="position:absolute;margin-left:42.325pt;margin-top:44.2806pt;width:380.35pt;height:0.85pt;mso-position-horizontal-relative:page;mso-position-vertical-relative:paragraph;z-index:-209" coordorigin="846,886" coordsize="7607,17">
            <v:shape style="position:absolute;left:855;top:894;width:3975;height:0" coordorigin="855,894" coordsize="3975,0" path="m855,894l4830,894e" filled="f" stroked="t" strokeweight="0.85pt" strokecolor="#000000">
              <v:path arrowok="t"/>
            </v:shape>
            <v:shape style="position:absolute;left:4830;top:894;width:3615;height:0" coordorigin="4830,894" coordsize="3615,0" path="m4830,894l8445,894e" filled="f" stroked="t" strokeweight="0.85pt" strokecolor="#000000">
              <v:path arrowok="t"/>
            </v:shape>
            <w10:wrap type="none"/>
          </v:group>
        </w:pict>
      </w:r>
      <w:r>
        <w:pict>
          <v:group style="position:absolute;margin-left:42.325pt;margin-top:69.0306pt;width:380.35pt;height:0.85pt;mso-position-horizontal-relative:page;mso-position-vertical-relative:paragraph;z-index:-208" coordorigin="846,1381" coordsize="7607,17">
            <v:shape style="position:absolute;left:855;top:1389;width:3975;height:0" coordorigin="855,1389" coordsize="3975,0" path="m855,1389l4830,1389e" filled="f" stroked="t" strokeweight="0.85pt" strokecolor="#000000">
              <v:path arrowok="t"/>
            </v:shape>
            <v:shape style="position:absolute;left:4830;top:1389;width:3615;height:0" coordorigin="4830,1389" coordsize="3615,0" path="m4830,1389l8445,1389e" filled="f" stroked="t" strokeweight="0.85pt" strokecolor="#000000">
              <v:path arrowok="t"/>
            </v:shape>
            <w10:wrap type="none"/>
          </v:group>
        </w:pict>
      </w:r>
      <w:r>
        <w:pict>
          <v:group style="position:absolute;margin-left:42.325pt;margin-top:93.7806pt;width:380.35pt;height:0.85pt;mso-position-horizontal-relative:page;mso-position-vertical-relative:paragraph;z-index:-207" coordorigin="846,1876" coordsize="7607,17">
            <v:shape style="position:absolute;left:855;top:1884;width:3975;height:0" coordorigin="855,1884" coordsize="3975,0" path="m855,1884l4830,1884e" filled="f" stroked="t" strokeweight="0.85pt" strokecolor="#000000">
              <v:path arrowok="t"/>
            </v:shape>
            <v:shape style="position:absolute;left:4830;top:1884;width:3615;height:0" coordorigin="4830,1884" coordsize="3615,0" path="m4830,1884l8445,1884e" filled="f" stroked="t" strokeweight="0.85pt" strokecolor="#000000">
              <v:path arrowok="t"/>
            </v:shape>
            <w10:wrap type="none"/>
          </v:group>
        </w:pict>
      </w:r>
      <w:r>
        <w:pict>
          <v:group style="position:absolute;margin-left:42.325pt;margin-top:118.531pt;width:380.35pt;height:0.85pt;mso-position-horizontal-relative:page;mso-position-vertical-relative:paragraph;z-index:-206" coordorigin="846,2371" coordsize="7607,17">
            <v:shape style="position:absolute;left:855;top:2379;width:3975;height:0" coordorigin="855,2379" coordsize="3975,0" path="m855,2379l4830,2379e" filled="f" stroked="t" strokeweight="0.85pt" strokecolor="#000000">
              <v:path arrowok="t"/>
            </v:shape>
            <v:shape style="position:absolute;left:4830;top:2379;width:3615;height:0" coordorigin="4830,2379" coordsize="3615,0" path="m4830,2379l8445,2379e" filled="f" stroked="t" strokeweight="0.85pt" strokecolor="#00000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-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&amp;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b/>
          <w:spacing w:val="3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                                  </w:t>
      </w:r>
      <w:r>
        <w:rPr>
          <w:rFonts w:cs="Segoe UI" w:hAnsi="Segoe UI" w:eastAsia="Segoe UI" w:ascii="Segoe UI"/>
          <w:b/>
          <w:spacing w:val="5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&amp;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                  </w:t>
      </w:r>
      <w:r>
        <w:rPr>
          <w:rFonts w:cs="Segoe UI" w:hAnsi="Segoe UI" w:eastAsia="Segoe UI" w:ascii="Segoe UI"/>
          <w:spacing w:val="3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                           </w:t>
      </w:r>
      <w:r>
        <w:rPr>
          <w:rFonts w:cs="Segoe UI" w:hAnsi="Segoe UI" w:eastAsia="Segoe UI" w:ascii="Segoe UI"/>
          <w:spacing w:val="1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(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)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     </w:t>
      </w:r>
      <w:r>
        <w:rPr>
          <w:rFonts w:cs="Segoe UI" w:hAnsi="Segoe UI" w:eastAsia="Segoe UI" w:ascii="Segoe UI"/>
          <w:spacing w:val="4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6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0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                          </w:t>
      </w:r>
      <w:r>
        <w:rPr>
          <w:rFonts w:cs="Segoe UI" w:hAnsi="Segoe UI" w:eastAsia="Segoe UI" w:ascii="Segoe UI"/>
          <w:spacing w:val="4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425"/>
        <w:ind w:left="545" w:right="3125"/>
      </w:pPr>
      <w:r>
        <w:pict>
          <v:group style="position:absolute;margin-left:42.325pt;margin-top:19.5306pt;width:380.35pt;height:0.85pt;mso-position-horizontal-relative:page;mso-position-vertical-relative:paragraph;z-index:-205" coordorigin="846,391" coordsize="7607,17">
            <v:shape style="position:absolute;left:855;top:399;width:3975;height:0" coordorigin="855,399" coordsize="3975,0" path="m855,399l4830,399e" filled="f" stroked="t" strokeweight="0.85pt" strokecolor="#000000">
              <v:path arrowok="t"/>
            </v:shape>
            <v:shape style="position:absolute;left:4830;top:399;width:3615;height:0" coordorigin="4830,399" coordsize="3615,0" path="m4830,399l8445,399e" filled="f" stroked="t" strokeweight="0.85pt" strokecolor="#000000">
              <v:path arrowok="t"/>
            </v:shape>
            <w10:wrap type="none"/>
          </v:group>
        </w:pict>
      </w:r>
      <w:r>
        <w:pict>
          <v:group style="position:absolute;margin-left:42.325pt;margin-top:44.2806pt;width:380.35pt;height:0.85pt;mso-position-horizontal-relative:page;mso-position-vertical-relative:paragraph;z-index:-204" coordorigin="846,886" coordsize="7607,17">
            <v:shape style="position:absolute;left:855;top:894;width:3975;height:0" coordorigin="855,894" coordsize="3975,0" path="m855,894l4830,894e" filled="f" stroked="t" strokeweight="0.85pt" strokecolor="#000000">
              <v:path arrowok="t"/>
            </v:shape>
            <v:shape style="position:absolute;left:4830;top:894;width:3615;height:0" coordorigin="4830,894" coordsize="3615,0" path="m4830,894l8445,894e" filled="f" stroked="t" strokeweight="0.85pt" strokecolor="#000000">
              <v:path arrowok="t"/>
            </v:shape>
            <w10:wrap type="none"/>
          </v:group>
        </w:pict>
      </w:r>
      <w:r>
        <w:pict>
          <v:group style="position:absolute;margin-left:42.325pt;margin-top:69.0306pt;width:380.35pt;height:0.85pt;mso-position-horizontal-relative:page;mso-position-vertical-relative:paragraph;z-index:-203" coordorigin="846,1381" coordsize="7607,17">
            <v:shape style="position:absolute;left:855;top:1389;width:3975;height:0" coordorigin="855,1389" coordsize="3975,0" path="m855,1389l4830,1389e" filled="f" stroked="t" strokeweight="0.85pt" strokecolor="#000000">
              <v:path arrowok="t"/>
            </v:shape>
            <v:shape style="position:absolute;left:4830;top:1389;width:3615;height:0" coordorigin="4830,1389" coordsize="3615,0" path="m4830,1389l8445,1389e" filled="f" stroked="t" strokeweight="0.85pt" strokecolor="#00000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                   </w:t>
      </w:r>
      <w:r>
        <w:rPr>
          <w:rFonts w:cs="Segoe UI" w:hAnsi="Segoe UI" w:eastAsia="Segoe UI" w:ascii="Segoe UI"/>
          <w:spacing w:val="4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z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   </w:t>
      </w:r>
      <w:r>
        <w:rPr>
          <w:rFonts w:cs="Segoe UI" w:hAnsi="Segoe UI" w:eastAsia="Segoe UI" w:ascii="Segoe UI"/>
          <w:spacing w:val="1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B,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     </w:t>
      </w:r>
      <w:r>
        <w:rPr>
          <w:rFonts w:cs="Segoe UI" w:hAnsi="Segoe UI" w:eastAsia="Segoe UI" w:ascii="Segoe UI"/>
          <w:spacing w:val="2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+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+</w:t>
      </w:r>
      <w:r>
        <w:rPr>
          <w:rFonts w:cs="Segoe UI" w:hAnsi="Segoe UI" w:eastAsia="Segoe UI" w:ascii="Segoe UI"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ind w:left="545"/>
      </w:pPr>
      <w:r>
        <w:pict>
          <v:group style="position:absolute;margin-left:42.325pt;margin-top:19.5306pt;width:380.35pt;height:0.85pt;mso-position-horizontal-relative:page;mso-position-vertical-relative:paragraph;z-index:-202" coordorigin="846,391" coordsize="7607,17">
            <v:shape style="position:absolute;left:855;top:399;width:3975;height:0" coordorigin="855,399" coordsize="3975,0" path="m855,399l4830,399e" filled="f" stroked="t" strokeweight="0.85pt" strokecolor="#000000">
              <v:path arrowok="t"/>
            </v:shape>
            <v:shape style="position:absolute;left:4830;top:399;width:3615;height:0" coordorigin="4830,399" coordsize="3615,0" path="m4830,399l8445,399e" filled="f" stroked="t" strokeweight="0.85pt" strokecolor="#000000">
              <v:path arrowok="t"/>
            </v:shape>
            <w10:wrap type="none"/>
          </v:group>
        </w:pict>
      </w:r>
      <w:r>
        <w:pict>
          <v:group style="position:absolute;margin-left:42.75pt;margin-top:35.3306pt;width:510.75pt;height:0pt;mso-position-horizontal-relative:page;mso-position-vertical-relative:paragraph;z-index:-201" coordorigin="855,707" coordsize="10215,0">
            <v:shape style="position:absolute;left:855;top:707;width:10215;height:0" coordorigin="855,707" coordsize="10215,0" path="m855,707l11070,707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                        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z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31"/>
          <w:szCs w:val="31"/>
        </w:rPr>
        <w:jc w:val="left"/>
        <w:ind w:left="395"/>
      </w:pP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E</w:t>
      </w:r>
      <w:r>
        <w:rPr>
          <w:rFonts w:cs="Segoe UI" w:hAnsi="Segoe UI" w:eastAsia="Segoe UI" w:ascii="Segoe UI"/>
          <w:spacing w:val="-6"/>
          <w:w w:val="101"/>
          <w:sz w:val="31"/>
          <w:szCs w:val="31"/>
        </w:rPr>
        <w:t>X</w:t>
      </w:r>
      <w:r>
        <w:rPr>
          <w:rFonts w:cs="Segoe UI" w:hAnsi="Segoe UI" w:eastAsia="Segoe UI" w:ascii="Segoe UI"/>
          <w:spacing w:val="4"/>
          <w:w w:val="101"/>
          <w:sz w:val="31"/>
          <w:szCs w:val="31"/>
        </w:rPr>
        <w:t>P</w:t>
      </w: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E</w:t>
      </w:r>
      <w:r>
        <w:rPr>
          <w:rFonts w:cs="Segoe UI" w:hAnsi="Segoe UI" w:eastAsia="Segoe UI" w:ascii="Segoe UI"/>
          <w:spacing w:val="7"/>
          <w:w w:val="101"/>
          <w:sz w:val="31"/>
          <w:szCs w:val="31"/>
        </w:rPr>
        <w:t>R</w:t>
      </w: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I</w:t>
      </w: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E</w:t>
      </w:r>
      <w:r>
        <w:rPr>
          <w:rFonts w:cs="Segoe UI" w:hAnsi="Segoe UI" w:eastAsia="Segoe UI" w:ascii="Segoe UI"/>
          <w:spacing w:val="4"/>
          <w:w w:val="101"/>
          <w:sz w:val="31"/>
          <w:szCs w:val="31"/>
        </w:rPr>
        <w:t>N</w:t>
      </w:r>
      <w:r>
        <w:rPr>
          <w:rFonts w:cs="Segoe UI" w:hAnsi="Segoe UI" w:eastAsia="Segoe UI" w:ascii="Segoe UI"/>
          <w:spacing w:val="0"/>
          <w:w w:val="101"/>
          <w:sz w:val="31"/>
          <w:szCs w:val="31"/>
        </w:rPr>
        <w:t>CE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24"/>
          <w:szCs w:val="24"/>
        </w:rPr>
        <w:jc w:val="left"/>
        <w:ind w:left="395"/>
      </w:pP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7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10"/>
          <w:w w:val="100"/>
          <w:sz w:val="24"/>
          <w:szCs w:val="24"/>
        </w:rPr>
        <w:t>g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18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|</w:t>
      </w:r>
      <w:r>
        <w:rPr>
          <w:rFonts w:cs="Segoe UI" w:hAnsi="Segoe UI" w:eastAsia="Segoe UI" w:ascii="Segoe UI"/>
          <w:spacing w:val="-3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0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6</w:t>
      </w:r>
      <w:r>
        <w:rPr>
          <w:rFonts w:cs="Segoe UI" w:hAnsi="Segoe UI" w:eastAsia="Segoe UI" w:ascii="Segoe UI"/>
          <w:spacing w:val="-6"/>
          <w:w w:val="100"/>
          <w:sz w:val="24"/>
          <w:szCs w:val="24"/>
        </w:rPr>
        <w:t>/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2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0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2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6</w:t>
      </w:r>
      <w:r>
        <w:rPr>
          <w:rFonts w:cs="Segoe UI" w:hAnsi="Segoe UI" w:eastAsia="Segoe UI" w:ascii="Segoe UI"/>
          <w:spacing w:val="14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–</w:t>
      </w:r>
      <w:r>
        <w:rPr>
          <w:rFonts w:cs="Segoe UI" w:hAnsi="Segoe UI" w:eastAsia="Segoe UI" w:ascii="Segoe UI"/>
          <w:spacing w:val="-6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2"/>
          <w:w w:val="102"/>
          <w:sz w:val="24"/>
          <w:szCs w:val="24"/>
        </w:rPr>
        <w:t>C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u</w:t>
      </w:r>
      <w:r>
        <w:rPr>
          <w:rFonts w:cs="Segoe UI" w:hAnsi="Segoe UI" w:eastAsia="Segoe UI" w:ascii="Segoe UI"/>
          <w:spacing w:val="5"/>
          <w:w w:val="102"/>
          <w:sz w:val="24"/>
          <w:szCs w:val="24"/>
        </w:rPr>
        <w:t>r</w:t>
      </w:r>
      <w:r>
        <w:rPr>
          <w:rFonts w:cs="Segoe UI" w:hAnsi="Segoe UI" w:eastAsia="Segoe UI" w:ascii="Segoe UI"/>
          <w:spacing w:val="5"/>
          <w:w w:val="102"/>
          <w:sz w:val="24"/>
          <w:szCs w:val="24"/>
        </w:rPr>
        <w:t>r</w:t>
      </w:r>
      <w:r>
        <w:rPr>
          <w:rFonts w:cs="Segoe UI" w:hAnsi="Segoe UI" w:eastAsia="Segoe UI" w:ascii="Segoe UI"/>
          <w:spacing w:val="-8"/>
          <w:w w:val="102"/>
          <w:sz w:val="24"/>
          <w:szCs w:val="24"/>
        </w:rPr>
        <w:t>e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n</w:t>
      </w:r>
      <w:r>
        <w:rPr>
          <w:rFonts w:cs="Segoe UI" w:hAnsi="Segoe UI" w:eastAsia="Segoe UI" w:ascii="Segoe UI"/>
          <w:spacing w:val="0"/>
          <w:w w:val="102"/>
          <w:sz w:val="24"/>
          <w:szCs w:val="24"/>
        </w:rPr>
        <w:t>t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ind w:left="395"/>
      </w:pP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-1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.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.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995" w:right="586"/>
      </w:pPr>
      <w:r>
        <w:pict>
          <v:group style="position:absolute;margin-left:60pt;margin-top:5.33057pt;width:3.75pt;height:3.74995pt;mso-position-horizontal-relative:page;mso-position-vertical-relative:paragraph;z-index:-200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pict>
          <v:group style="position:absolute;margin-left:60pt;margin-top:38.3306pt;width:3.75pt;height:3.74995pt;mso-position-horizontal-relative:page;mso-position-vertical-relative:paragraph;z-index:-199" coordorigin="1200,767" coordsize="75,75">
            <v:shape style="position:absolute;left:1200;top:767;width:75;height:75" coordorigin="1200,767" coordsize="75,75" path="m1275,804l1275,809,1274,814,1272,818,1270,823,1268,827,1264,831,1261,834,1256,837,1252,839,1247,841,1242,842,1233,842,1228,841,1223,839,1219,837,1214,834,1211,831,1207,827,1205,823,1203,818,1201,814,1200,809,1200,799,1201,794,1203,790,1205,785,1207,781,1211,778,1214,774,1219,771,1223,769,1228,768,1233,767,1242,767,1247,768,1252,769,1256,771,1261,774,1264,778,1268,781,1270,785,1272,790,1274,794,1275,799,1275,80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z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995" w:right="436"/>
      </w:pPr>
      <w:r>
        <w:pict>
          <v:group style="position:absolute;margin-left:60pt;margin-top:5.33057pt;width:3.75pt;height:3.74995pt;mso-position-horizontal-relative:page;mso-position-vertical-relative:paragraph;z-index:-198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995" w:right="677"/>
        <w:sectPr>
          <w:pgNumType w:start="1"/>
          <w:pgMar w:header="261" w:footer="248" w:top="460" w:bottom="280" w:left="460" w:right="460"/>
          <w:headerReference w:type="default" r:id="rId4"/>
          <w:footerReference w:type="default" r:id="rId5"/>
          <w:pgSz w:w="11920" w:h="16840"/>
        </w:sectPr>
      </w:pPr>
      <w:r>
        <w:pict>
          <v:group style="position:absolute;margin-left:60pt;margin-top:5.33057pt;width:3.75pt;height:3.74995pt;mso-position-horizontal-relative:page;mso-position-vertical-relative:paragraph;z-index:-197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z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before="3" w:lineRule="auto" w:line="283"/>
        <w:ind w:left="995" w:right="988"/>
      </w:pPr>
      <w:r>
        <w:pict>
          <v:group style="position:absolute;margin-left:60pt;margin-top:5.48057pt;width:3.75pt;height:3.75pt;mso-position-horizontal-relative:page;mso-position-vertical-relative:paragraph;z-index:-191" coordorigin="1200,110" coordsize="75,75">
            <v:shape style="position:absolute;left:1200;top:110;width:75;height:75" coordorigin="1200,110" coordsize="75,75" path="m1275,147l1275,152,1274,157,1272,161,1270,166,1268,170,1264,174,1261,177,1256,180,1252,182,1247,184,1242,185,1233,185,1228,184,1223,182,1219,180,1214,177,1211,174,1207,170,1205,166,1203,161,1201,157,1200,152,1200,142,1201,137,1203,133,1205,128,1207,124,1211,121,1214,117,1219,114,1223,112,1228,111,1233,110,1242,110,1247,111,1252,112,1256,114,1261,117,1264,121,1268,124,1270,128,1272,133,1274,137,1275,142,1275,147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995" w:right="605"/>
      </w:pPr>
      <w:r>
        <w:pict>
          <v:group style="position:absolute;margin-left:60pt;margin-top:5.33057pt;width:3.75pt;height:3.74991pt;mso-position-horizontal-relative:page;mso-position-vertical-relative:paragraph;z-index:-190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995" w:right="858"/>
      </w:pPr>
      <w:r>
        <w:pict>
          <v:group style="position:absolute;margin-left:60pt;margin-top:5.33057pt;width:3.75pt;height:3.74991pt;mso-position-horizontal-relative:page;mso-position-vertical-relative:paragraph;z-index:-189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ind w:left="395"/>
      </w:pPr>
      <w:r>
        <w:pict>
          <v:group style="position:absolute;margin-left:42.75pt;margin-top:28.5806pt;width:510.75pt;height:0pt;mso-position-horizontal-relative:page;mso-position-vertical-relative:paragraph;z-index:-196" coordorigin="855,572" coordsize="10215,0">
            <v:shape style="position:absolute;left:855;top:572;width:10215;height:0" coordorigin="855,572" coordsize="10215,0" path="m855,572l11070,572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b/>
          <w:spacing w:val="-18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: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B,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24"/>
          <w:szCs w:val="24"/>
        </w:rPr>
        <w:jc w:val="left"/>
        <w:ind w:left="395"/>
      </w:pP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7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s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c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h</w:t>
      </w:r>
      <w:r>
        <w:rPr>
          <w:rFonts w:cs="Segoe UI" w:hAnsi="Segoe UI" w:eastAsia="Segoe UI" w:ascii="Segoe UI"/>
          <w:spacing w:val="10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|</w:t>
      </w:r>
      <w:r>
        <w:rPr>
          <w:rFonts w:cs="Segoe UI" w:hAnsi="Segoe UI" w:eastAsia="Segoe UI" w:ascii="Segoe UI"/>
          <w:spacing w:val="-3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1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2</w:t>
      </w:r>
      <w:r>
        <w:rPr>
          <w:rFonts w:cs="Segoe UI" w:hAnsi="Segoe UI" w:eastAsia="Segoe UI" w:ascii="Segoe UI"/>
          <w:spacing w:val="-6"/>
          <w:w w:val="100"/>
          <w:sz w:val="24"/>
          <w:szCs w:val="24"/>
        </w:rPr>
        <w:t>/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2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0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2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5</w:t>
      </w:r>
      <w:r>
        <w:rPr>
          <w:rFonts w:cs="Segoe UI" w:hAnsi="Segoe UI" w:eastAsia="Segoe UI" w:ascii="Segoe UI"/>
          <w:spacing w:val="14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–</w:t>
      </w:r>
      <w:r>
        <w:rPr>
          <w:rFonts w:cs="Segoe UI" w:hAnsi="Segoe UI" w:eastAsia="Segoe UI" w:ascii="Segoe UI"/>
          <w:spacing w:val="-6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3"/>
          <w:w w:val="102"/>
          <w:sz w:val="24"/>
          <w:szCs w:val="24"/>
        </w:rPr>
        <w:t>0</w:t>
      </w:r>
      <w:r>
        <w:rPr>
          <w:rFonts w:cs="Segoe UI" w:hAnsi="Segoe UI" w:eastAsia="Segoe UI" w:ascii="Segoe UI"/>
          <w:spacing w:val="3"/>
          <w:w w:val="102"/>
          <w:sz w:val="24"/>
          <w:szCs w:val="24"/>
        </w:rPr>
        <w:t>2</w:t>
      </w:r>
      <w:r>
        <w:rPr>
          <w:rFonts w:cs="Segoe UI" w:hAnsi="Segoe UI" w:eastAsia="Segoe UI" w:ascii="Segoe UI"/>
          <w:spacing w:val="-6"/>
          <w:w w:val="102"/>
          <w:sz w:val="24"/>
          <w:szCs w:val="24"/>
        </w:rPr>
        <w:t>/</w:t>
      </w:r>
      <w:r>
        <w:rPr>
          <w:rFonts w:cs="Segoe UI" w:hAnsi="Segoe UI" w:eastAsia="Segoe UI" w:ascii="Segoe UI"/>
          <w:spacing w:val="3"/>
          <w:w w:val="102"/>
          <w:sz w:val="24"/>
          <w:szCs w:val="24"/>
        </w:rPr>
        <w:t>2</w:t>
      </w:r>
      <w:r>
        <w:rPr>
          <w:rFonts w:cs="Segoe UI" w:hAnsi="Segoe UI" w:eastAsia="Segoe UI" w:ascii="Segoe UI"/>
          <w:spacing w:val="3"/>
          <w:w w:val="102"/>
          <w:sz w:val="24"/>
          <w:szCs w:val="24"/>
        </w:rPr>
        <w:t>0</w:t>
      </w:r>
      <w:r>
        <w:rPr>
          <w:rFonts w:cs="Segoe UI" w:hAnsi="Segoe UI" w:eastAsia="Segoe UI" w:ascii="Segoe UI"/>
          <w:spacing w:val="3"/>
          <w:w w:val="102"/>
          <w:sz w:val="24"/>
          <w:szCs w:val="24"/>
        </w:rPr>
        <w:t>2</w:t>
      </w:r>
      <w:r>
        <w:rPr>
          <w:rFonts w:cs="Segoe UI" w:hAnsi="Segoe UI" w:eastAsia="Segoe UI" w:ascii="Segoe UI"/>
          <w:spacing w:val="0"/>
          <w:w w:val="102"/>
          <w:sz w:val="24"/>
          <w:szCs w:val="24"/>
        </w:rPr>
        <w:t>6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exact" w:line="260"/>
        <w:ind w:left="395"/>
      </w:pPr>
      <w:r>
        <w:rPr>
          <w:rFonts w:cs="Segoe UI" w:hAnsi="Segoe UI" w:eastAsia="Segoe UI" w:ascii="Segoe UI"/>
          <w:b/>
          <w:spacing w:val="-18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6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4"/>
          <w:w w:val="100"/>
          <w:position w:val="-1"/>
          <w:sz w:val="21"/>
          <w:szCs w:val="21"/>
        </w:rPr>
        <w:t>c</w:t>
      </w:r>
      <w:r>
        <w:rPr>
          <w:rFonts w:cs="Segoe UI" w:hAnsi="Segoe UI" w:eastAsia="Segoe UI" w:ascii="Segoe UI"/>
          <w:b/>
          <w:spacing w:val="0"/>
          <w:w w:val="100"/>
          <w:position w:val="-1"/>
          <w:sz w:val="21"/>
          <w:szCs w:val="21"/>
        </w:rPr>
        <w:t>h</w:t>
      </w:r>
      <w:r>
        <w:rPr>
          <w:rFonts w:cs="Segoe UI" w:hAnsi="Segoe UI" w:eastAsia="Segoe UI" w:ascii="Segoe UI"/>
          <w:b/>
          <w:spacing w:val="-4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2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5"/>
          <w:w w:val="100"/>
          <w:position w:val="-1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7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5"/>
          <w:w w:val="100"/>
          <w:position w:val="-1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-7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6"/>
          <w:w w:val="100"/>
          <w:position w:val="-1"/>
          <w:sz w:val="21"/>
          <w:szCs w:val="21"/>
        </w:rPr>
        <w:t>v</w:t>
      </w:r>
      <w:r>
        <w:rPr>
          <w:rFonts w:cs="Segoe UI" w:hAnsi="Segoe UI" w:eastAsia="Segoe UI" w:ascii="Segoe UI"/>
          <w:b/>
          <w:spacing w:val="0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9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6"/>
          <w:w w:val="100"/>
          <w:position w:val="-1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7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7"/>
          <w:w w:val="100"/>
          <w:position w:val="-1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5"/>
          <w:w w:val="100"/>
          <w:position w:val="-1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0"/>
          <w:w w:val="100"/>
          <w:position w:val="-1"/>
          <w:sz w:val="21"/>
          <w:szCs w:val="21"/>
        </w:rPr>
        <w:t>it</w:t>
      </w:r>
      <w:r>
        <w:rPr>
          <w:rFonts w:cs="Segoe UI" w:hAnsi="Segoe UI" w:eastAsia="Segoe UI" w:ascii="Segoe UI"/>
          <w:b/>
          <w:spacing w:val="-4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6"/>
          <w:w w:val="100"/>
          <w:position w:val="-1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-7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position w:val="-1"/>
          <w:sz w:val="21"/>
          <w:szCs w:val="21"/>
        </w:rPr>
        <w:t>y</w:t>
      </w:r>
      <w:r>
        <w:rPr>
          <w:rFonts w:cs="Segoe UI" w:hAnsi="Segoe UI" w:eastAsia="Segoe UI" w:ascii="Segoe UI"/>
          <w:b/>
          <w:spacing w:val="9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"/>
          <w:w w:val="100"/>
          <w:position w:val="-1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-7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5"/>
          <w:w w:val="100"/>
          <w:position w:val="-1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0"/>
          <w:w w:val="100"/>
          <w:position w:val="-1"/>
          <w:sz w:val="21"/>
          <w:szCs w:val="21"/>
        </w:rPr>
        <w:t>.</w:t>
      </w:r>
      <w:r>
        <w:rPr>
          <w:rFonts w:cs="Segoe UI" w:hAnsi="Segoe UI" w:eastAsia="Segoe UI" w:ascii="Segoe UI"/>
          <w:spacing w:val="0"/>
          <w:w w:val="100"/>
          <w:position w:val="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before="3" w:lineRule="auto" w:line="283"/>
        <w:ind w:left="995" w:right="928"/>
      </w:pPr>
      <w:r>
        <w:pict>
          <v:group style="position:absolute;margin-left:60pt;margin-top:5.48057pt;width:3.75pt;height:3.74991pt;mso-position-horizontal-relative:page;mso-position-vertical-relative:paragraph;z-index:-188" coordorigin="1200,110" coordsize="75,75">
            <v:shape style="position:absolute;left:1200;top:110;width:75;height:75" coordorigin="1200,110" coordsize="75,75" path="m1275,147l1275,152,1274,157,1272,161,1270,166,1268,170,1264,174,1261,177,1256,180,1252,182,1247,184,1242,185,1233,185,1228,184,1223,182,1219,180,1214,177,1211,174,1207,170,1205,166,1203,161,1201,157,1200,152,1200,142,1201,137,1203,133,1205,128,1207,124,1211,121,1214,117,1219,114,1223,112,1228,111,1233,110,1242,110,1247,111,1252,112,1256,114,1261,117,1264,121,1268,124,1270,128,1272,133,1274,137,1275,142,1275,147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995" w:right="718"/>
      </w:pPr>
      <w:r>
        <w:pict>
          <v:group style="position:absolute;margin-left:60pt;margin-top:5.33057pt;width:3.75pt;height:3.74991pt;mso-position-horizontal-relative:page;mso-position-vertical-relative:paragraph;z-index:-187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995" w:right="852"/>
      </w:pPr>
      <w:r>
        <w:pict>
          <v:group style="position:absolute;margin-left:60pt;margin-top:5.33057pt;width:3.75pt;height:3.74991pt;mso-position-horizontal-relative:page;mso-position-vertical-relative:paragraph;z-index:-186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exact" w:line="260"/>
        <w:ind w:left="995"/>
      </w:pPr>
      <w:r>
        <w:pict>
          <v:group style="position:absolute;margin-left:42.75pt;margin-top:28.5806pt;width:510.75pt;height:0pt;mso-position-horizontal-relative:page;mso-position-vertical-relative:paragraph;z-index:-195" coordorigin="855,572" coordsize="10215,0">
            <v:shape style="position:absolute;left:855;top:572;width:10215;height:0" coordorigin="855,572" coordsize="10215,0" path="m855,572l11070,572e" filled="f" stroked="t" strokeweight="1.6pt" strokecolor="#808080">
              <v:path arrowok="t"/>
            </v:shape>
            <w10:wrap type="none"/>
          </v:group>
        </w:pict>
      </w:r>
      <w:r>
        <w:pict>
          <v:group style="position:absolute;margin-left:60pt;margin-top:5.33057pt;width:3.75pt;height:3.74991pt;mso-position-horizontal-relative:page;mso-position-vertical-relative:paragraph;z-index:-185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5"/>
          <w:w w:val="100"/>
          <w:position w:val="-1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position w:val="-1"/>
          <w:sz w:val="21"/>
          <w:szCs w:val="21"/>
        </w:rPr>
        <w:t>d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u</w:t>
      </w:r>
      <w:r>
        <w:rPr>
          <w:rFonts w:cs="Segoe UI" w:hAnsi="Segoe UI" w:eastAsia="Segoe UI" w:ascii="Segoe UI"/>
          <w:spacing w:val="-7"/>
          <w:w w:val="100"/>
          <w:position w:val="-1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v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position w:val="-1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x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-1"/>
          <w:w w:val="100"/>
          <w:position w:val="-1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position w:val="-1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h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-7"/>
          <w:w w:val="100"/>
          <w:position w:val="-1"/>
          <w:sz w:val="21"/>
          <w:szCs w:val="21"/>
        </w:rPr>
        <w:t>c</w:t>
      </w:r>
      <w:r>
        <w:rPr>
          <w:rFonts w:cs="Segoe UI" w:hAnsi="Segoe UI" w:eastAsia="Segoe UI" w:ascii="Segoe UI"/>
          <w:spacing w:val="-2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position w:val="-1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h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u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6"/>
          <w:w w:val="100"/>
          <w:position w:val="-1"/>
          <w:sz w:val="21"/>
          <w:szCs w:val="21"/>
        </w:rPr>
        <w:t>-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position w:val="-1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u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-2"/>
          <w:w w:val="100"/>
          <w:position w:val="-1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position w:val="-1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.</w:t>
      </w:r>
      <w:r>
        <w:rPr>
          <w:rFonts w:cs="Segoe UI" w:hAnsi="Segoe UI" w:eastAsia="Segoe UI" w:ascii="Segoe UI"/>
          <w:spacing w:val="0"/>
          <w:w w:val="100"/>
          <w:position w:val="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10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31"/>
          <w:szCs w:val="31"/>
        </w:rPr>
        <w:jc w:val="both"/>
        <w:spacing w:lineRule="exact" w:line="380"/>
        <w:ind w:left="395" w:right="9129"/>
      </w:pPr>
      <w:r>
        <w:rPr>
          <w:rFonts w:cs="Segoe UI" w:hAnsi="Segoe UI" w:eastAsia="Segoe UI" w:ascii="Segoe UI"/>
          <w:spacing w:val="4"/>
          <w:w w:val="101"/>
          <w:sz w:val="31"/>
          <w:szCs w:val="31"/>
        </w:rPr>
        <w:t>P</w:t>
      </w:r>
      <w:r>
        <w:rPr>
          <w:rFonts w:cs="Segoe UI" w:hAnsi="Segoe UI" w:eastAsia="Segoe UI" w:ascii="Segoe UI"/>
          <w:spacing w:val="7"/>
          <w:w w:val="101"/>
          <w:sz w:val="31"/>
          <w:szCs w:val="31"/>
        </w:rPr>
        <w:t>R</w:t>
      </w:r>
      <w:r>
        <w:rPr>
          <w:rFonts w:cs="Segoe UI" w:hAnsi="Segoe UI" w:eastAsia="Segoe UI" w:ascii="Segoe UI"/>
          <w:spacing w:val="3"/>
          <w:w w:val="101"/>
          <w:sz w:val="31"/>
          <w:szCs w:val="31"/>
        </w:rPr>
        <w:t>O</w:t>
      </w:r>
      <w:r>
        <w:rPr>
          <w:rFonts w:cs="Segoe UI" w:hAnsi="Segoe UI" w:eastAsia="Segoe UI" w:ascii="Segoe UI"/>
          <w:spacing w:val="8"/>
          <w:w w:val="101"/>
          <w:sz w:val="31"/>
          <w:szCs w:val="31"/>
        </w:rPr>
        <w:t>J</w:t>
      </w: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E</w:t>
      </w:r>
      <w:r>
        <w:rPr>
          <w:rFonts w:cs="Segoe UI" w:hAnsi="Segoe UI" w:eastAsia="Segoe UI" w:ascii="Segoe UI"/>
          <w:spacing w:val="0"/>
          <w:w w:val="101"/>
          <w:sz w:val="31"/>
          <w:szCs w:val="31"/>
        </w:rPr>
        <w:t>CTS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24"/>
          <w:szCs w:val="24"/>
        </w:rPr>
        <w:jc w:val="both"/>
        <w:ind w:left="395" w:right="6590"/>
      </w:pP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l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l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10"/>
          <w:w w:val="100"/>
          <w:sz w:val="24"/>
          <w:szCs w:val="24"/>
        </w:rPr>
        <w:t>g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7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2"/>
          <w:w w:val="100"/>
          <w:sz w:val="24"/>
          <w:szCs w:val="24"/>
        </w:rPr>
        <w:t>C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u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s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-1"/>
          <w:w w:val="100"/>
          <w:sz w:val="24"/>
          <w:szCs w:val="24"/>
        </w:rPr>
        <w:t>m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19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S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u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p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p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3"/>
          <w:w w:val="102"/>
          <w:sz w:val="24"/>
          <w:szCs w:val="24"/>
        </w:rPr>
        <w:t>P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l</w:t>
      </w:r>
      <w:r>
        <w:rPr>
          <w:rFonts w:cs="Segoe UI" w:hAnsi="Segoe UI" w:eastAsia="Segoe UI" w:ascii="Segoe UI"/>
          <w:spacing w:val="-5"/>
          <w:w w:val="102"/>
          <w:sz w:val="24"/>
          <w:szCs w:val="24"/>
        </w:rPr>
        <w:t>a</w:t>
      </w:r>
      <w:r>
        <w:rPr>
          <w:rFonts w:cs="Segoe UI" w:hAnsi="Segoe UI" w:eastAsia="Segoe UI" w:ascii="Segoe UI"/>
          <w:spacing w:val="-8"/>
          <w:w w:val="102"/>
          <w:sz w:val="24"/>
          <w:szCs w:val="24"/>
        </w:rPr>
        <w:t>t</w:t>
      </w:r>
      <w:r>
        <w:rPr>
          <w:rFonts w:cs="Segoe UI" w:hAnsi="Segoe UI" w:eastAsia="Segoe UI" w:ascii="Segoe UI"/>
          <w:spacing w:val="-2"/>
          <w:w w:val="102"/>
          <w:sz w:val="24"/>
          <w:szCs w:val="24"/>
        </w:rPr>
        <w:t>f</w:t>
      </w:r>
      <w:r>
        <w:rPr>
          <w:rFonts w:cs="Segoe UI" w:hAnsi="Segoe UI" w:eastAsia="Segoe UI" w:ascii="Segoe UI"/>
          <w:spacing w:val="-9"/>
          <w:w w:val="102"/>
          <w:sz w:val="24"/>
          <w:szCs w:val="24"/>
        </w:rPr>
        <w:t>o</w:t>
      </w:r>
      <w:r>
        <w:rPr>
          <w:rFonts w:cs="Segoe UI" w:hAnsi="Segoe UI" w:eastAsia="Segoe UI" w:ascii="Segoe UI"/>
          <w:spacing w:val="5"/>
          <w:w w:val="102"/>
          <w:sz w:val="24"/>
          <w:szCs w:val="24"/>
        </w:rPr>
        <w:t>r</w:t>
      </w:r>
      <w:r>
        <w:rPr>
          <w:rFonts w:cs="Segoe UI" w:hAnsi="Segoe UI" w:eastAsia="Segoe UI" w:ascii="Segoe UI"/>
          <w:spacing w:val="0"/>
          <w:w w:val="102"/>
          <w:sz w:val="24"/>
          <w:szCs w:val="24"/>
        </w:rPr>
        <w:t>m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both"/>
        <w:ind w:left="395" w:right="5395"/>
      </w:pP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4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5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B,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b/>
          <w:spacing w:val="1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both"/>
        <w:spacing w:lineRule="auto" w:line="283"/>
        <w:ind w:left="395" w:right="526"/>
      </w:pPr>
      <w:r>
        <w:pict>
          <v:group style="position:absolute;margin-left:42.75pt;margin-top:61.5806pt;width:510.75pt;height:0pt;mso-position-horizontal-relative:page;mso-position-vertical-relative:paragraph;z-index:-194" coordorigin="855,1232" coordsize="10215,0">
            <v:shape style="position:absolute;left:855;top:1232;width:10215;height:0" coordorigin="855,1232" coordsize="10215,0" path="m855,1232l11070,1232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z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3" w:lineRule="exact" w:line="280"/>
      </w:pPr>
      <w:r>
        <w:rPr>
          <w:sz w:val="28"/>
          <w:szCs w:val="28"/>
        </w:rPr>
      </w:r>
    </w:p>
    <w:p>
      <w:pPr>
        <w:rPr>
          <w:rFonts w:cs="Segoe UI" w:hAnsi="Segoe UI" w:eastAsia="Segoe UI" w:ascii="Segoe UI"/>
          <w:sz w:val="24"/>
          <w:szCs w:val="24"/>
        </w:rPr>
        <w:jc w:val="both"/>
        <w:ind w:left="395" w:right="6113"/>
      </w:pP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u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l</w:t>
      </w:r>
      <w:r>
        <w:rPr>
          <w:rFonts w:cs="Segoe UI" w:hAnsi="Segoe UI" w:eastAsia="Segoe UI" w:ascii="Segoe UI"/>
          <w:spacing w:val="11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4"/>
          <w:w w:val="100"/>
          <w:sz w:val="24"/>
          <w:szCs w:val="24"/>
        </w:rPr>
        <w:t>L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10"/>
          <w:w w:val="100"/>
          <w:sz w:val="24"/>
          <w:szCs w:val="24"/>
        </w:rPr>
        <w:t>g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u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-10"/>
          <w:w w:val="100"/>
          <w:sz w:val="24"/>
          <w:szCs w:val="24"/>
        </w:rPr>
        <w:t>g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7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10"/>
          <w:w w:val="100"/>
          <w:sz w:val="24"/>
          <w:szCs w:val="24"/>
        </w:rPr>
        <w:t>M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10"/>
          <w:w w:val="100"/>
          <w:sz w:val="24"/>
          <w:szCs w:val="24"/>
        </w:rPr>
        <w:t>g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-7"/>
          <w:w w:val="100"/>
          <w:sz w:val="24"/>
          <w:szCs w:val="24"/>
        </w:rPr>
        <w:t>D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B</w:t>
      </w:r>
      <w:r>
        <w:rPr>
          <w:rFonts w:cs="Segoe UI" w:hAnsi="Segoe UI" w:eastAsia="Segoe UI" w:ascii="Segoe UI"/>
          <w:spacing w:val="11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Q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u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y</w:t>
      </w:r>
      <w:r>
        <w:rPr>
          <w:rFonts w:cs="Segoe UI" w:hAnsi="Segoe UI" w:eastAsia="Segoe UI" w:ascii="Segoe UI"/>
          <w:spacing w:val="9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E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n</w:t>
      </w:r>
      <w:r>
        <w:rPr>
          <w:rFonts w:cs="Segoe UI" w:hAnsi="Segoe UI" w:eastAsia="Segoe UI" w:ascii="Segoe UI"/>
          <w:spacing w:val="-10"/>
          <w:w w:val="102"/>
          <w:sz w:val="24"/>
          <w:szCs w:val="24"/>
        </w:rPr>
        <w:t>g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i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n</w:t>
      </w:r>
      <w:r>
        <w:rPr>
          <w:rFonts w:cs="Segoe UI" w:hAnsi="Segoe UI" w:eastAsia="Segoe UI" w:ascii="Segoe UI"/>
          <w:spacing w:val="0"/>
          <w:w w:val="102"/>
          <w:sz w:val="24"/>
          <w:szCs w:val="24"/>
        </w:rPr>
        <w:t>e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both"/>
        <w:ind w:left="395" w:right="8125"/>
      </w:pP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5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B,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395" w:right="995"/>
      </w:pPr>
      <w:r>
        <w:pict>
          <v:group style="position:absolute;margin-left:42.75pt;margin-top:45.0806pt;width:510.75pt;height:0pt;mso-position-horizontal-relative:page;mso-position-vertical-relative:paragraph;z-index:-193" coordorigin="855,902" coordsize="10215,0">
            <v:shape style="position:absolute;left:855;top:902;width:10215;height:0" coordorigin="855,902" coordsize="10215,0" path="m855,902l11070,902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z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q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3" w:lineRule="exact" w:line="280"/>
      </w:pPr>
      <w:r>
        <w:rPr>
          <w:sz w:val="28"/>
          <w:szCs w:val="28"/>
        </w:rPr>
      </w:r>
    </w:p>
    <w:p>
      <w:pPr>
        <w:rPr>
          <w:rFonts w:cs="Segoe UI" w:hAnsi="Segoe UI" w:eastAsia="Segoe UI" w:ascii="Segoe UI"/>
          <w:sz w:val="24"/>
          <w:szCs w:val="24"/>
        </w:rPr>
        <w:jc w:val="both"/>
        <w:ind w:left="395" w:right="8443"/>
      </w:pPr>
      <w:r>
        <w:rPr>
          <w:rFonts w:cs="Segoe UI" w:hAnsi="Segoe UI" w:eastAsia="Segoe UI" w:ascii="Segoe UI"/>
          <w:spacing w:val="3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G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18"/>
          <w:w w:val="100"/>
          <w:sz w:val="24"/>
          <w:szCs w:val="24"/>
        </w:rPr>
        <w:t>P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l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c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y</w:t>
      </w:r>
      <w:r>
        <w:rPr>
          <w:rFonts w:cs="Segoe UI" w:hAnsi="Segoe UI" w:eastAsia="Segoe UI" w:ascii="Segoe UI"/>
          <w:spacing w:val="8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8"/>
          <w:w w:val="102"/>
          <w:sz w:val="24"/>
          <w:szCs w:val="24"/>
        </w:rPr>
        <w:t>A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s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s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i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s</w:t>
      </w:r>
      <w:r>
        <w:rPr>
          <w:rFonts w:cs="Segoe UI" w:hAnsi="Segoe UI" w:eastAsia="Segoe UI" w:ascii="Segoe UI"/>
          <w:spacing w:val="-8"/>
          <w:w w:val="102"/>
          <w:sz w:val="24"/>
          <w:szCs w:val="24"/>
        </w:rPr>
        <w:t>t</w:t>
      </w:r>
      <w:r>
        <w:rPr>
          <w:rFonts w:cs="Segoe UI" w:hAnsi="Segoe UI" w:eastAsia="Segoe UI" w:ascii="Segoe UI"/>
          <w:spacing w:val="-5"/>
          <w:w w:val="102"/>
          <w:sz w:val="24"/>
          <w:szCs w:val="24"/>
        </w:rPr>
        <w:t>a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n</w:t>
      </w:r>
      <w:r>
        <w:rPr>
          <w:rFonts w:cs="Segoe UI" w:hAnsi="Segoe UI" w:eastAsia="Segoe UI" w:ascii="Segoe UI"/>
          <w:spacing w:val="0"/>
          <w:w w:val="102"/>
          <w:sz w:val="24"/>
          <w:szCs w:val="24"/>
        </w:rPr>
        <w:t>t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both"/>
        <w:ind w:left="395" w:right="6733"/>
      </w:pP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4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0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l,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395" w:right="717"/>
      </w:pPr>
      <w:r>
        <w:pict>
          <v:group style="position:absolute;margin-left:42.75pt;margin-top:45.0806pt;width:510.75pt;height:0pt;mso-position-horizontal-relative:page;mso-position-vertical-relative:paragraph;z-index:-192" coordorigin="855,902" coordsize="10215,0">
            <v:shape style="position:absolute;left:855;top:902;width:10215;height:0" coordorigin="855,902" coordsize="10215,0" path="m855,902l11070,902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24"/>
          <w:szCs w:val="24"/>
        </w:rPr>
        <w:jc w:val="both"/>
        <w:ind w:left="395" w:right="6665"/>
        <w:sectPr>
          <w:pgMar w:header="261" w:footer="248" w:top="460" w:bottom="280" w:left="460" w:right="460"/>
          <w:pgSz w:w="11920" w:h="16840"/>
        </w:sectPr>
      </w:pPr>
      <w:r>
        <w:rPr>
          <w:rFonts w:cs="Segoe UI" w:hAnsi="Segoe UI" w:eastAsia="Segoe UI" w:ascii="Segoe UI"/>
          <w:spacing w:val="-16"/>
          <w:w w:val="100"/>
          <w:sz w:val="24"/>
          <w:szCs w:val="24"/>
        </w:rPr>
        <w:t>Y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u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u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b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S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1"/>
          <w:w w:val="100"/>
          <w:sz w:val="24"/>
          <w:szCs w:val="24"/>
        </w:rPr>
        <w:t>m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8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l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y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s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s</w:t>
      </w:r>
      <w:r>
        <w:rPr>
          <w:rFonts w:cs="Segoe UI" w:hAnsi="Segoe UI" w:eastAsia="Segoe UI" w:ascii="Segoe UI"/>
          <w:spacing w:val="12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3"/>
          <w:w w:val="102"/>
          <w:sz w:val="24"/>
          <w:szCs w:val="24"/>
        </w:rPr>
        <w:t>P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l</w:t>
      </w:r>
      <w:r>
        <w:rPr>
          <w:rFonts w:cs="Segoe UI" w:hAnsi="Segoe UI" w:eastAsia="Segoe UI" w:ascii="Segoe UI"/>
          <w:spacing w:val="-5"/>
          <w:w w:val="102"/>
          <w:sz w:val="24"/>
          <w:szCs w:val="24"/>
        </w:rPr>
        <w:t>a</w:t>
      </w:r>
      <w:r>
        <w:rPr>
          <w:rFonts w:cs="Segoe UI" w:hAnsi="Segoe UI" w:eastAsia="Segoe UI" w:ascii="Segoe UI"/>
          <w:spacing w:val="-8"/>
          <w:w w:val="102"/>
          <w:sz w:val="24"/>
          <w:szCs w:val="24"/>
        </w:rPr>
        <w:t>t</w:t>
      </w:r>
      <w:r>
        <w:rPr>
          <w:rFonts w:cs="Segoe UI" w:hAnsi="Segoe UI" w:eastAsia="Segoe UI" w:ascii="Segoe UI"/>
          <w:spacing w:val="-2"/>
          <w:w w:val="102"/>
          <w:sz w:val="24"/>
          <w:szCs w:val="24"/>
        </w:rPr>
        <w:t>f</w:t>
      </w:r>
      <w:r>
        <w:rPr>
          <w:rFonts w:cs="Segoe UI" w:hAnsi="Segoe UI" w:eastAsia="Segoe UI" w:ascii="Segoe UI"/>
          <w:spacing w:val="-9"/>
          <w:w w:val="102"/>
          <w:sz w:val="24"/>
          <w:szCs w:val="24"/>
        </w:rPr>
        <w:t>o</w:t>
      </w:r>
      <w:r>
        <w:rPr>
          <w:rFonts w:cs="Segoe UI" w:hAnsi="Segoe UI" w:eastAsia="Segoe UI" w:ascii="Segoe UI"/>
          <w:spacing w:val="5"/>
          <w:w w:val="102"/>
          <w:sz w:val="24"/>
          <w:szCs w:val="24"/>
        </w:rPr>
        <w:t>r</w:t>
      </w:r>
      <w:r>
        <w:rPr>
          <w:rFonts w:cs="Segoe UI" w:hAnsi="Segoe UI" w:eastAsia="Segoe UI" w:ascii="Segoe UI"/>
          <w:spacing w:val="0"/>
          <w:w w:val="102"/>
          <w:sz w:val="24"/>
          <w:szCs w:val="24"/>
        </w:rPr>
        <w:t>m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before="3"/>
        <w:ind w:left="395"/>
      </w:pPr>
      <w:r>
        <w:rPr>
          <w:rFonts w:cs="Segoe UI" w:hAnsi="Segoe UI" w:eastAsia="Segoe UI" w:ascii="Segoe UI"/>
          <w:b/>
          <w:spacing w:val="-4"/>
          <w:sz w:val="21"/>
          <w:szCs w:val="21"/>
        </w:rPr>
        <w:t>F</w:t>
      </w:r>
      <w:r>
        <w:rPr>
          <w:rFonts w:cs="Segoe UI" w:hAnsi="Segoe UI" w:eastAsia="Segoe UI" w:ascii="Segoe UI"/>
          <w:b/>
          <w:spacing w:val="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7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2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0"/>
          <w:sz w:val="21"/>
          <w:szCs w:val="21"/>
        </w:rPr>
        <w:t>k</w:t>
      </w:r>
      <w:r>
        <w:rPr>
          <w:rFonts w:cs="Segoe UI" w:hAnsi="Segoe UI" w:eastAsia="Segoe UI" w:ascii="Segoe UI"/>
          <w:b/>
          <w:spacing w:val="-4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395" w:right="1415"/>
      </w:pPr>
      <w:r>
        <w:pict>
          <v:group style="position:absolute;margin-left:42.75pt;margin-top:45.0806pt;width:510.75pt;height:0pt;mso-position-horizontal-relative:page;mso-position-vertical-relative:paragraph;z-index:-184" coordorigin="855,902" coordsize="10215,0">
            <v:shape style="position:absolute;left:855;top:902;width:10215;height:0" coordorigin="855,902" coordsize="10215,0" path="m855,902l11070,902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-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3" w:lineRule="exact" w:line="280"/>
      </w:pPr>
      <w:r>
        <w:rPr>
          <w:sz w:val="28"/>
          <w:szCs w:val="28"/>
        </w:rPr>
      </w:r>
    </w:p>
    <w:p>
      <w:pPr>
        <w:rPr>
          <w:rFonts w:cs="Segoe UI" w:hAnsi="Segoe UI" w:eastAsia="Segoe UI" w:ascii="Segoe UI"/>
          <w:sz w:val="24"/>
          <w:szCs w:val="24"/>
        </w:rPr>
        <w:jc w:val="left"/>
        <w:ind w:left="395"/>
      </w:pPr>
      <w:r>
        <w:rPr>
          <w:rFonts w:cs="Segoe UI" w:hAnsi="Segoe UI" w:eastAsia="Segoe UI" w:ascii="Segoe UI"/>
          <w:spacing w:val="-3"/>
          <w:w w:val="102"/>
          <w:sz w:val="24"/>
          <w:szCs w:val="24"/>
        </w:rPr>
        <w:t>P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l</w:t>
      </w:r>
      <w:r>
        <w:rPr>
          <w:rFonts w:cs="Segoe UI" w:hAnsi="Segoe UI" w:eastAsia="Segoe UI" w:ascii="Segoe UI"/>
          <w:spacing w:val="-5"/>
          <w:w w:val="102"/>
          <w:sz w:val="24"/>
          <w:szCs w:val="24"/>
        </w:rPr>
        <w:t>a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y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l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i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s</w:t>
      </w:r>
      <w:r>
        <w:rPr>
          <w:rFonts w:cs="Segoe UI" w:hAnsi="Segoe UI" w:eastAsia="Segoe UI" w:ascii="Segoe UI"/>
          <w:spacing w:val="-8"/>
          <w:w w:val="102"/>
          <w:sz w:val="24"/>
          <w:szCs w:val="24"/>
        </w:rPr>
        <w:t>t</w:t>
      </w:r>
      <w:r>
        <w:rPr>
          <w:rFonts w:cs="Segoe UI" w:hAnsi="Segoe UI" w:eastAsia="Segoe UI" w:ascii="Segoe UI"/>
          <w:spacing w:val="-8"/>
          <w:w w:val="102"/>
          <w:sz w:val="24"/>
          <w:szCs w:val="24"/>
        </w:rPr>
        <w:t>A</w:t>
      </w:r>
      <w:r>
        <w:rPr>
          <w:rFonts w:cs="Segoe UI" w:hAnsi="Segoe UI" w:eastAsia="Segoe UI" w:ascii="Segoe UI"/>
          <w:spacing w:val="0"/>
          <w:w w:val="102"/>
          <w:sz w:val="24"/>
          <w:szCs w:val="24"/>
        </w:rPr>
        <w:t>I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ind w:left="395"/>
      </w:pPr>
      <w:r>
        <w:rPr>
          <w:rFonts w:cs="Segoe UI" w:hAnsi="Segoe UI" w:eastAsia="Segoe UI" w:ascii="Segoe UI"/>
          <w:b/>
          <w:spacing w:val="-4"/>
          <w:sz w:val="21"/>
          <w:szCs w:val="21"/>
        </w:rPr>
        <w:t>F</w:t>
      </w:r>
      <w:r>
        <w:rPr>
          <w:rFonts w:cs="Segoe UI" w:hAnsi="Segoe UI" w:eastAsia="Segoe UI" w:ascii="Segoe UI"/>
          <w:b/>
          <w:spacing w:val="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7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2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0"/>
          <w:sz w:val="21"/>
          <w:szCs w:val="21"/>
        </w:rPr>
        <w:t>k</w:t>
      </w:r>
      <w:r>
        <w:rPr>
          <w:rFonts w:cs="Segoe UI" w:hAnsi="Segoe UI" w:eastAsia="Segoe UI" w:ascii="Segoe UI"/>
          <w:b/>
          <w:spacing w:val="-4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2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-5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b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b/>
          <w:spacing w:val="-18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5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ll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3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lineRule="auto" w:line="283"/>
        <w:ind w:left="395" w:right="1248"/>
      </w:pPr>
      <w:r>
        <w:pict>
          <v:group style="position:absolute;margin-left:42.75pt;margin-top:45.0806pt;width:510.75pt;height:0pt;mso-position-horizontal-relative:page;mso-position-vertical-relative:paragraph;z-index:-183" coordorigin="855,902" coordsize="10215,0">
            <v:shape style="position:absolute;left:855;top:902;width:10215;height:0" coordorigin="855,902" coordsize="10215,0" path="m855,902l11070,902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w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1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31"/>
          <w:szCs w:val="31"/>
        </w:rPr>
        <w:jc w:val="left"/>
        <w:ind w:left="395"/>
      </w:pP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E</w:t>
      </w:r>
      <w:r>
        <w:rPr>
          <w:rFonts w:cs="Segoe UI" w:hAnsi="Segoe UI" w:eastAsia="Segoe UI" w:ascii="Segoe UI"/>
          <w:spacing w:val="4"/>
          <w:w w:val="101"/>
          <w:sz w:val="31"/>
          <w:szCs w:val="31"/>
        </w:rPr>
        <w:t>D</w:t>
      </w:r>
      <w:r>
        <w:rPr>
          <w:rFonts w:cs="Segoe UI" w:hAnsi="Segoe UI" w:eastAsia="Segoe UI" w:ascii="Segoe UI"/>
          <w:spacing w:val="-6"/>
          <w:w w:val="101"/>
          <w:sz w:val="31"/>
          <w:szCs w:val="31"/>
        </w:rPr>
        <w:t>U</w:t>
      </w:r>
      <w:r>
        <w:rPr>
          <w:rFonts w:cs="Segoe UI" w:hAnsi="Segoe UI" w:eastAsia="Segoe UI" w:ascii="Segoe UI"/>
          <w:spacing w:val="0"/>
          <w:w w:val="101"/>
          <w:sz w:val="31"/>
          <w:szCs w:val="31"/>
        </w:rPr>
        <w:t>C</w:t>
      </w:r>
      <w:r>
        <w:rPr>
          <w:rFonts w:cs="Segoe UI" w:hAnsi="Segoe UI" w:eastAsia="Segoe UI" w:ascii="Segoe UI"/>
          <w:spacing w:val="-23"/>
          <w:w w:val="101"/>
          <w:sz w:val="31"/>
          <w:szCs w:val="31"/>
        </w:rPr>
        <w:t>A</w:t>
      </w:r>
      <w:r>
        <w:rPr>
          <w:rFonts w:cs="Segoe UI" w:hAnsi="Segoe UI" w:eastAsia="Segoe UI" w:ascii="Segoe UI"/>
          <w:spacing w:val="0"/>
          <w:w w:val="101"/>
          <w:sz w:val="31"/>
          <w:szCs w:val="31"/>
        </w:rPr>
        <w:t>T</w:t>
      </w: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I</w:t>
      </w:r>
      <w:r>
        <w:rPr>
          <w:rFonts w:cs="Segoe UI" w:hAnsi="Segoe UI" w:eastAsia="Segoe UI" w:ascii="Segoe UI"/>
          <w:spacing w:val="3"/>
          <w:w w:val="101"/>
          <w:sz w:val="31"/>
          <w:szCs w:val="31"/>
        </w:rPr>
        <w:t>O</w:t>
      </w:r>
      <w:r>
        <w:rPr>
          <w:rFonts w:cs="Segoe UI" w:hAnsi="Segoe UI" w:eastAsia="Segoe UI" w:ascii="Segoe UI"/>
          <w:spacing w:val="0"/>
          <w:w w:val="101"/>
          <w:sz w:val="31"/>
          <w:szCs w:val="31"/>
        </w:rPr>
        <w:t>N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24"/>
          <w:szCs w:val="24"/>
        </w:rPr>
        <w:jc w:val="left"/>
        <w:ind w:left="395"/>
      </w:pPr>
      <w:r>
        <w:rPr>
          <w:rFonts w:cs="Segoe UI" w:hAnsi="Segoe UI" w:eastAsia="Segoe UI" w:ascii="Segoe UI"/>
          <w:spacing w:val="-6"/>
          <w:w w:val="100"/>
          <w:sz w:val="24"/>
          <w:szCs w:val="24"/>
        </w:rPr>
        <w:t>B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c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h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l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17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f</w:t>
      </w:r>
      <w:r>
        <w:rPr>
          <w:rFonts w:cs="Segoe UI" w:hAnsi="Segoe UI" w:eastAsia="Segoe UI" w:ascii="Segoe UI"/>
          <w:spacing w:val="-3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39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c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h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l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-10"/>
          <w:w w:val="100"/>
          <w:sz w:val="24"/>
          <w:szCs w:val="24"/>
        </w:rPr>
        <w:t>g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y</w:t>
      </w:r>
      <w:r>
        <w:rPr>
          <w:rFonts w:cs="Segoe UI" w:hAnsi="Segoe UI" w:eastAsia="Segoe UI" w:ascii="Segoe UI"/>
          <w:spacing w:val="21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(</w:t>
      </w:r>
      <w:r>
        <w:rPr>
          <w:rFonts w:cs="Segoe UI" w:hAnsi="Segoe UI" w:eastAsia="Segoe UI" w:ascii="Segoe UI"/>
          <w:spacing w:val="-6"/>
          <w:w w:val="100"/>
          <w:sz w:val="24"/>
          <w:szCs w:val="24"/>
        </w:rPr>
        <w:t>B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.</w:t>
      </w:r>
      <w:r>
        <w:rPr>
          <w:rFonts w:cs="Segoe UI" w:hAnsi="Segoe UI" w:eastAsia="Segoe UI" w:ascii="Segoe UI"/>
          <w:spacing w:val="-39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c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h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)</w:t>
      </w:r>
      <w:r>
        <w:rPr>
          <w:rFonts w:cs="Segoe UI" w:hAnsi="Segoe UI" w:eastAsia="Segoe UI" w:ascii="Segoe UI"/>
          <w:spacing w:val="12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2"/>
          <w:w w:val="100"/>
          <w:sz w:val="24"/>
          <w:szCs w:val="24"/>
        </w:rPr>
        <w:t>C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o</w:t>
      </w:r>
      <w:r>
        <w:rPr>
          <w:rFonts w:cs="Segoe UI" w:hAnsi="Segoe UI" w:eastAsia="Segoe UI" w:ascii="Segoe UI"/>
          <w:spacing w:val="-1"/>
          <w:w w:val="100"/>
          <w:sz w:val="24"/>
          <w:szCs w:val="24"/>
        </w:rPr>
        <w:t>m</w:t>
      </w:r>
      <w:r>
        <w:rPr>
          <w:rFonts w:cs="Segoe UI" w:hAnsi="Segoe UI" w:eastAsia="Segoe UI" w:ascii="Segoe UI"/>
          <w:spacing w:val="-9"/>
          <w:w w:val="100"/>
          <w:sz w:val="24"/>
          <w:szCs w:val="24"/>
        </w:rPr>
        <w:t>p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u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t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r</w:t>
      </w:r>
      <w:r>
        <w:rPr>
          <w:rFonts w:cs="Segoe UI" w:hAnsi="Segoe UI" w:eastAsia="Segoe UI" w:ascii="Segoe UI"/>
          <w:spacing w:val="20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5"/>
          <w:w w:val="100"/>
          <w:sz w:val="24"/>
          <w:szCs w:val="24"/>
        </w:rPr>
        <w:t>S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c</w:t>
      </w:r>
      <w:r>
        <w:rPr>
          <w:rFonts w:cs="Segoe UI" w:hAnsi="Segoe UI" w:eastAsia="Segoe UI" w:ascii="Segoe UI"/>
          <w:spacing w:val="1"/>
          <w:w w:val="100"/>
          <w:sz w:val="24"/>
          <w:szCs w:val="24"/>
        </w:rPr>
        <w:t>i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-8"/>
          <w:w w:val="100"/>
          <w:sz w:val="24"/>
          <w:szCs w:val="24"/>
        </w:rPr>
        <w:t>c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e</w:t>
      </w:r>
      <w:r>
        <w:rPr>
          <w:rFonts w:cs="Segoe UI" w:hAnsi="Segoe UI" w:eastAsia="Segoe UI" w:ascii="Segoe UI"/>
          <w:spacing w:val="2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5"/>
          <w:w w:val="100"/>
          <w:sz w:val="24"/>
          <w:szCs w:val="24"/>
        </w:rPr>
        <w:t>a</w:t>
      </w:r>
      <w:r>
        <w:rPr>
          <w:rFonts w:cs="Segoe UI" w:hAnsi="Segoe UI" w:eastAsia="Segoe UI" w:ascii="Segoe UI"/>
          <w:spacing w:val="-4"/>
          <w:w w:val="100"/>
          <w:sz w:val="24"/>
          <w:szCs w:val="24"/>
        </w:rPr>
        <w:t>n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  <w:t>d</w:t>
      </w:r>
      <w:r>
        <w:rPr>
          <w:rFonts w:cs="Segoe UI" w:hAnsi="Segoe UI" w:eastAsia="Segoe UI" w:ascii="Segoe UI"/>
          <w:spacing w:val="-7"/>
          <w:w w:val="100"/>
          <w:sz w:val="24"/>
          <w:szCs w:val="24"/>
        </w:rPr>
        <w:t> 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E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n</w:t>
      </w:r>
      <w:r>
        <w:rPr>
          <w:rFonts w:cs="Segoe UI" w:hAnsi="Segoe UI" w:eastAsia="Segoe UI" w:ascii="Segoe UI"/>
          <w:spacing w:val="-10"/>
          <w:w w:val="102"/>
          <w:sz w:val="24"/>
          <w:szCs w:val="24"/>
        </w:rPr>
        <w:t>g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i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n</w:t>
      </w:r>
      <w:r>
        <w:rPr>
          <w:rFonts w:cs="Segoe UI" w:hAnsi="Segoe UI" w:eastAsia="Segoe UI" w:ascii="Segoe UI"/>
          <w:spacing w:val="-8"/>
          <w:w w:val="102"/>
          <w:sz w:val="24"/>
          <w:szCs w:val="24"/>
        </w:rPr>
        <w:t>e</w:t>
      </w:r>
      <w:r>
        <w:rPr>
          <w:rFonts w:cs="Segoe UI" w:hAnsi="Segoe UI" w:eastAsia="Segoe UI" w:ascii="Segoe UI"/>
          <w:spacing w:val="-8"/>
          <w:w w:val="102"/>
          <w:sz w:val="24"/>
          <w:szCs w:val="24"/>
        </w:rPr>
        <w:t>e</w:t>
      </w:r>
      <w:r>
        <w:rPr>
          <w:rFonts w:cs="Segoe UI" w:hAnsi="Segoe UI" w:eastAsia="Segoe UI" w:ascii="Segoe UI"/>
          <w:spacing w:val="5"/>
          <w:w w:val="102"/>
          <w:sz w:val="24"/>
          <w:szCs w:val="24"/>
        </w:rPr>
        <w:t>r</w:t>
      </w:r>
      <w:r>
        <w:rPr>
          <w:rFonts w:cs="Segoe UI" w:hAnsi="Segoe UI" w:eastAsia="Segoe UI" w:ascii="Segoe UI"/>
          <w:spacing w:val="1"/>
          <w:w w:val="102"/>
          <w:sz w:val="24"/>
          <w:szCs w:val="24"/>
        </w:rPr>
        <w:t>i</w:t>
      </w:r>
      <w:r>
        <w:rPr>
          <w:rFonts w:cs="Segoe UI" w:hAnsi="Segoe UI" w:eastAsia="Segoe UI" w:ascii="Segoe UI"/>
          <w:spacing w:val="-4"/>
          <w:w w:val="102"/>
          <w:sz w:val="24"/>
          <w:szCs w:val="24"/>
        </w:rPr>
        <w:t>n</w:t>
      </w:r>
      <w:r>
        <w:rPr>
          <w:rFonts w:cs="Segoe UI" w:hAnsi="Segoe UI" w:eastAsia="Segoe UI" w:ascii="Segoe UI"/>
          <w:spacing w:val="0"/>
          <w:w w:val="102"/>
          <w:sz w:val="24"/>
          <w:szCs w:val="24"/>
        </w:rPr>
        <w:t>g</w:t>
      </w:r>
      <w:r>
        <w:rPr>
          <w:rFonts w:cs="Segoe UI" w:hAnsi="Segoe UI" w:eastAsia="Segoe UI" w:ascii="Segoe UI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ind w:left="395"/>
      </w:pPr>
      <w:r>
        <w:rPr>
          <w:rFonts w:cs="Segoe UI" w:hAnsi="Segoe UI" w:eastAsia="Segoe UI" w:ascii="Segoe UI"/>
          <w:b/>
          <w:spacing w:val="1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j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li</w:t>
      </w:r>
      <w:r>
        <w:rPr>
          <w:rFonts w:cs="Segoe UI" w:hAnsi="Segoe UI" w:eastAsia="Segoe UI" w:ascii="Segoe UI"/>
          <w:b/>
          <w:spacing w:val="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-2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9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b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-18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b/>
          <w:spacing w:val="-6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b/>
          <w:spacing w:val="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2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,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j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ind w:left="395"/>
      </w:pPr>
      <w:r>
        <w:pict>
          <v:group style="position:absolute;margin-left:42.75pt;margin-top:28.5806pt;width:510.75pt;height:0pt;mso-position-horizontal-relative:page;mso-position-vertical-relative:paragraph;z-index:-182" coordorigin="855,572" coordsize="10215,0">
            <v:shape style="position:absolute;left:855;top:572;width:10215;height:0" coordorigin="855,572" coordsize="10215,0" path="m855,572l11070,572e" filled="f" stroked="t" strokeweight="1.6pt" strokecolor="#808080">
              <v:path arrowok="t"/>
            </v:shape>
            <w10:wrap type="none"/>
          </v:group>
        </w:pic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x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4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b/>
          <w:spacing w:val="1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b/>
          <w:spacing w:val="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b/>
          <w:spacing w:val="7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b/>
          <w:spacing w:val="-7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b/>
          <w:spacing w:val="0"/>
          <w:w w:val="100"/>
          <w:sz w:val="21"/>
          <w:szCs w:val="21"/>
        </w:rPr>
        <w:t>:</w:t>
      </w:r>
      <w:r>
        <w:rPr>
          <w:rFonts w:cs="Segoe UI" w:hAnsi="Segoe UI" w:eastAsia="Segoe UI" w:ascii="Segoe UI"/>
          <w:b/>
          <w:spacing w:val="5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0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8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/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2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0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2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7</w:t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31"/>
          <w:szCs w:val="31"/>
        </w:rPr>
        <w:jc w:val="left"/>
        <w:ind w:left="395"/>
      </w:pPr>
      <w:r>
        <w:rPr>
          <w:rFonts w:cs="Segoe UI" w:hAnsi="Segoe UI" w:eastAsia="Segoe UI" w:ascii="Segoe UI"/>
          <w:spacing w:val="6"/>
          <w:w w:val="100"/>
          <w:sz w:val="31"/>
          <w:szCs w:val="31"/>
        </w:rPr>
        <w:t>W</w:t>
      </w:r>
      <w:r>
        <w:rPr>
          <w:rFonts w:cs="Segoe UI" w:hAnsi="Segoe UI" w:eastAsia="Segoe UI" w:ascii="Segoe UI"/>
          <w:spacing w:val="6"/>
          <w:w w:val="100"/>
          <w:sz w:val="31"/>
          <w:szCs w:val="31"/>
        </w:rPr>
        <w:t>E</w:t>
      </w:r>
      <w:r>
        <w:rPr>
          <w:rFonts w:cs="Segoe UI" w:hAnsi="Segoe UI" w:eastAsia="Segoe UI" w:ascii="Segoe UI"/>
          <w:spacing w:val="-1"/>
          <w:w w:val="100"/>
          <w:sz w:val="31"/>
          <w:szCs w:val="31"/>
        </w:rPr>
        <w:t>B</w:t>
      </w:r>
      <w:r>
        <w:rPr>
          <w:rFonts w:cs="Segoe UI" w:hAnsi="Segoe UI" w:eastAsia="Segoe UI" w:ascii="Segoe UI"/>
          <w:spacing w:val="-2"/>
          <w:w w:val="100"/>
          <w:sz w:val="31"/>
          <w:szCs w:val="31"/>
        </w:rPr>
        <w:t>S</w:t>
      </w:r>
      <w:r>
        <w:rPr>
          <w:rFonts w:cs="Segoe UI" w:hAnsi="Segoe UI" w:eastAsia="Segoe UI" w:ascii="Segoe UI"/>
          <w:spacing w:val="6"/>
          <w:w w:val="100"/>
          <w:sz w:val="31"/>
          <w:szCs w:val="31"/>
        </w:rPr>
        <w:t>I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  <w:t>T</w:t>
      </w:r>
      <w:r>
        <w:rPr>
          <w:rFonts w:cs="Segoe UI" w:hAnsi="Segoe UI" w:eastAsia="Segoe UI" w:ascii="Segoe UI"/>
          <w:spacing w:val="6"/>
          <w:w w:val="100"/>
          <w:sz w:val="31"/>
          <w:szCs w:val="31"/>
        </w:rPr>
        <w:t>E</w:t>
      </w:r>
      <w:r>
        <w:rPr>
          <w:rFonts w:cs="Segoe UI" w:hAnsi="Segoe UI" w:eastAsia="Segoe UI" w:ascii="Segoe UI"/>
          <w:spacing w:val="-2"/>
          <w:w w:val="100"/>
          <w:sz w:val="31"/>
          <w:szCs w:val="31"/>
        </w:rPr>
        <w:t>S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  <w:t>,</w:t>
      </w:r>
      <w:r>
        <w:rPr>
          <w:rFonts w:cs="Segoe UI" w:hAnsi="Segoe UI" w:eastAsia="Segoe UI" w:ascii="Segoe UI"/>
          <w:spacing w:val="26"/>
          <w:w w:val="100"/>
          <w:sz w:val="31"/>
          <w:szCs w:val="31"/>
        </w:rPr>
        <w:t> </w:t>
      </w:r>
      <w:r>
        <w:rPr>
          <w:rFonts w:cs="Segoe UI" w:hAnsi="Segoe UI" w:eastAsia="Segoe UI" w:ascii="Segoe UI"/>
          <w:spacing w:val="4"/>
          <w:w w:val="100"/>
          <w:sz w:val="31"/>
          <w:szCs w:val="31"/>
        </w:rPr>
        <w:t>P</w:t>
      </w:r>
      <w:r>
        <w:rPr>
          <w:rFonts w:cs="Segoe UI" w:hAnsi="Segoe UI" w:eastAsia="Segoe UI" w:ascii="Segoe UI"/>
          <w:spacing w:val="3"/>
          <w:w w:val="100"/>
          <w:sz w:val="31"/>
          <w:szCs w:val="31"/>
        </w:rPr>
        <w:t>O</w:t>
      </w:r>
      <w:r>
        <w:rPr>
          <w:rFonts w:cs="Segoe UI" w:hAnsi="Segoe UI" w:eastAsia="Segoe UI" w:ascii="Segoe UI"/>
          <w:spacing w:val="-8"/>
          <w:w w:val="100"/>
          <w:sz w:val="31"/>
          <w:szCs w:val="31"/>
        </w:rPr>
        <w:t>R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  <w:t>T</w:t>
      </w:r>
      <w:r>
        <w:rPr>
          <w:rFonts w:cs="Segoe UI" w:hAnsi="Segoe UI" w:eastAsia="Segoe UI" w:ascii="Segoe UI"/>
          <w:spacing w:val="-4"/>
          <w:w w:val="100"/>
          <w:sz w:val="31"/>
          <w:szCs w:val="31"/>
        </w:rPr>
        <w:t>F</w:t>
      </w:r>
      <w:r>
        <w:rPr>
          <w:rFonts w:cs="Segoe UI" w:hAnsi="Segoe UI" w:eastAsia="Segoe UI" w:ascii="Segoe UI"/>
          <w:spacing w:val="3"/>
          <w:w w:val="100"/>
          <w:sz w:val="31"/>
          <w:szCs w:val="31"/>
        </w:rPr>
        <w:t>O</w:t>
      </w:r>
      <w:r>
        <w:rPr>
          <w:rFonts w:cs="Segoe UI" w:hAnsi="Segoe UI" w:eastAsia="Segoe UI" w:ascii="Segoe UI"/>
          <w:spacing w:val="2"/>
          <w:w w:val="100"/>
          <w:sz w:val="31"/>
          <w:szCs w:val="31"/>
        </w:rPr>
        <w:t>L</w:t>
      </w:r>
      <w:r>
        <w:rPr>
          <w:rFonts w:cs="Segoe UI" w:hAnsi="Segoe UI" w:eastAsia="Segoe UI" w:ascii="Segoe UI"/>
          <w:spacing w:val="6"/>
          <w:w w:val="100"/>
          <w:sz w:val="31"/>
          <w:szCs w:val="31"/>
        </w:rPr>
        <w:t>I</w:t>
      </w:r>
      <w:r>
        <w:rPr>
          <w:rFonts w:cs="Segoe UI" w:hAnsi="Segoe UI" w:eastAsia="Segoe UI" w:ascii="Segoe UI"/>
          <w:spacing w:val="3"/>
          <w:w w:val="100"/>
          <w:sz w:val="31"/>
          <w:szCs w:val="31"/>
        </w:rPr>
        <w:t>O</w:t>
      </w:r>
      <w:r>
        <w:rPr>
          <w:rFonts w:cs="Segoe UI" w:hAnsi="Segoe UI" w:eastAsia="Segoe UI" w:ascii="Segoe UI"/>
          <w:spacing w:val="-2"/>
          <w:w w:val="100"/>
          <w:sz w:val="31"/>
          <w:szCs w:val="31"/>
        </w:rPr>
        <w:t>S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  <w:t>,</w:t>
      </w:r>
      <w:r>
        <w:rPr>
          <w:rFonts w:cs="Segoe UI" w:hAnsi="Segoe UI" w:eastAsia="Segoe UI" w:ascii="Segoe UI"/>
          <w:spacing w:val="30"/>
          <w:w w:val="100"/>
          <w:sz w:val="31"/>
          <w:szCs w:val="31"/>
        </w:rPr>
        <w:t> </w:t>
      </w:r>
      <w:r>
        <w:rPr>
          <w:rFonts w:cs="Segoe UI" w:hAnsi="Segoe UI" w:eastAsia="Segoe UI" w:ascii="Segoe UI"/>
          <w:spacing w:val="4"/>
          <w:w w:val="101"/>
          <w:sz w:val="31"/>
          <w:szCs w:val="31"/>
        </w:rPr>
        <w:t>P</w:t>
      </w:r>
      <w:r>
        <w:rPr>
          <w:rFonts w:cs="Segoe UI" w:hAnsi="Segoe UI" w:eastAsia="Segoe UI" w:ascii="Segoe UI"/>
          <w:spacing w:val="7"/>
          <w:w w:val="101"/>
          <w:sz w:val="31"/>
          <w:szCs w:val="31"/>
        </w:rPr>
        <w:t>R</w:t>
      </w:r>
      <w:r>
        <w:rPr>
          <w:rFonts w:cs="Segoe UI" w:hAnsi="Segoe UI" w:eastAsia="Segoe UI" w:ascii="Segoe UI"/>
          <w:spacing w:val="3"/>
          <w:w w:val="101"/>
          <w:sz w:val="31"/>
          <w:szCs w:val="31"/>
        </w:rPr>
        <w:t>O</w:t>
      </w:r>
      <w:r>
        <w:rPr>
          <w:rFonts w:cs="Segoe UI" w:hAnsi="Segoe UI" w:eastAsia="Segoe UI" w:ascii="Segoe UI"/>
          <w:spacing w:val="-4"/>
          <w:w w:val="101"/>
          <w:sz w:val="31"/>
          <w:szCs w:val="31"/>
        </w:rPr>
        <w:t>F</w:t>
      </w: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I</w:t>
      </w:r>
      <w:r>
        <w:rPr>
          <w:rFonts w:cs="Segoe UI" w:hAnsi="Segoe UI" w:eastAsia="Segoe UI" w:ascii="Segoe UI"/>
          <w:spacing w:val="2"/>
          <w:w w:val="101"/>
          <w:sz w:val="31"/>
          <w:szCs w:val="31"/>
        </w:rPr>
        <w:t>L</w:t>
      </w:r>
      <w:r>
        <w:rPr>
          <w:rFonts w:cs="Segoe UI" w:hAnsi="Segoe UI" w:eastAsia="Segoe UI" w:ascii="Segoe UI"/>
          <w:spacing w:val="6"/>
          <w:w w:val="101"/>
          <w:sz w:val="31"/>
          <w:szCs w:val="31"/>
        </w:rPr>
        <w:t>E</w:t>
      </w:r>
      <w:r>
        <w:rPr>
          <w:rFonts w:cs="Segoe UI" w:hAnsi="Segoe UI" w:eastAsia="Segoe UI" w:ascii="Segoe UI"/>
          <w:spacing w:val="0"/>
          <w:w w:val="101"/>
          <w:sz w:val="31"/>
          <w:szCs w:val="31"/>
        </w:rPr>
        <w:t>S</w:t>
      </w:r>
      <w:r>
        <w:rPr>
          <w:rFonts w:cs="Segoe UI" w:hAnsi="Segoe UI" w:eastAsia="Segoe UI" w:ascii="Segoe UI"/>
          <w:spacing w:val="0"/>
          <w:w w:val="100"/>
          <w:sz w:val="31"/>
          <w:szCs w:val="31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ind w:left="995"/>
      </w:pPr>
      <w:r>
        <w:pict>
          <v:group style="position:absolute;margin-left:60pt;margin-top:5.33057pt;width:3.75pt;height:3.74985pt;mso-position-horizontal-relative:page;mso-position-vertical-relative:paragraph;z-index:-180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k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: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: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/</w:t>
      </w:r>
      <w:hyperlink r:id="rId7">
        <w:r>
          <w:rPr>
            <w:rFonts w:cs="Segoe UI" w:hAnsi="Segoe UI" w:eastAsia="Segoe UI" w:ascii="Segoe UI"/>
            <w:spacing w:val="-7"/>
            <w:w w:val="100"/>
            <w:sz w:val="21"/>
            <w:szCs w:val="21"/>
          </w:rPr>
          <w:t>/</w:t>
        </w:r>
        <w:r>
          <w:rPr>
            <w:rFonts w:cs="Segoe UI" w:hAnsi="Segoe UI" w:eastAsia="Segoe UI" w:ascii="Segoe UI"/>
            <w:spacing w:val="-2"/>
            <w:w w:val="100"/>
            <w:sz w:val="21"/>
            <w:szCs w:val="21"/>
          </w:rPr>
          <w:t>w</w:t>
        </w:r>
        <w:r>
          <w:rPr>
            <w:rFonts w:cs="Segoe UI" w:hAnsi="Segoe UI" w:eastAsia="Segoe UI" w:ascii="Segoe UI"/>
            <w:spacing w:val="-2"/>
            <w:w w:val="100"/>
            <w:sz w:val="21"/>
            <w:szCs w:val="21"/>
          </w:rPr>
          <w:t>w</w:t>
        </w:r>
        <w:r>
          <w:rPr>
            <w:rFonts w:cs="Segoe UI" w:hAnsi="Segoe UI" w:eastAsia="Segoe UI" w:ascii="Segoe UI"/>
            <w:spacing w:val="-2"/>
            <w:w w:val="100"/>
            <w:sz w:val="21"/>
            <w:szCs w:val="21"/>
          </w:rPr>
          <w:t>w</w:t>
        </w:r>
        <w:r>
          <w:rPr>
            <w:rFonts w:cs="Segoe UI" w:hAnsi="Segoe UI" w:eastAsia="Segoe UI" w:ascii="Segoe UI"/>
            <w:spacing w:val="-1"/>
            <w:w w:val="100"/>
            <w:sz w:val="21"/>
            <w:szCs w:val="21"/>
          </w:rPr>
          <w:t>.</w:t>
        </w:r>
        <w:r>
          <w:rPr>
            <w:rFonts w:cs="Segoe UI" w:hAnsi="Segoe UI" w:eastAsia="Segoe UI" w:ascii="Segoe UI"/>
            <w:spacing w:val="-6"/>
            <w:w w:val="100"/>
            <w:sz w:val="21"/>
            <w:szCs w:val="21"/>
          </w:rPr>
          <w:t>l</w:t>
        </w:r>
        <w:r>
          <w:rPr>
            <w:rFonts w:cs="Segoe UI" w:hAnsi="Segoe UI" w:eastAsia="Segoe UI" w:ascii="Segoe UI"/>
            <w:spacing w:val="-6"/>
            <w:w w:val="100"/>
            <w:sz w:val="21"/>
            <w:szCs w:val="21"/>
          </w:rPr>
          <w:t>i</w:t>
        </w:r>
        <w:r>
          <w:rPr>
            <w:rFonts w:cs="Segoe UI" w:hAnsi="Segoe UI" w:eastAsia="Segoe UI" w:ascii="Segoe UI"/>
            <w:spacing w:val="1"/>
            <w:w w:val="100"/>
            <w:sz w:val="21"/>
            <w:szCs w:val="21"/>
          </w:rPr>
          <w:t>n</w:t>
        </w:r>
        <w:r>
          <w:rPr>
            <w:rFonts w:cs="Segoe UI" w:hAnsi="Segoe UI" w:eastAsia="Segoe UI" w:ascii="Segoe UI"/>
            <w:spacing w:val="1"/>
            <w:w w:val="100"/>
            <w:sz w:val="21"/>
            <w:szCs w:val="21"/>
          </w:rPr>
          <w:t>k</w:t>
        </w:r>
        <w:r>
          <w:rPr>
            <w:rFonts w:cs="Segoe UI" w:hAnsi="Segoe UI" w:eastAsia="Segoe UI" w:ascii="Segoe UI"/>
            <w:spacing w:val="-5"/>
            <w:w w:val="100"/>
            <w:sz w:val="21"/>
            <w:szCs w:val="21"/>
          </w:rPr>
          <w:t>e</w:t>
        </w:r>
        <w:r>
          <w:rPr>
            <w:rFonts w:cs="Segoe UI" w:hAnsi="Segoe UI" w:eastAsia="Segoe UI" w:ascii="Segoe UI"/>
            <w:spacing w:val="-4"/>
            <w:w w:val="100"/>
            <w:sz w:val="21"/>
            <w:szCs w:val="21"/>
          </w:rPr>
          <w:t>d</w:t>
        </w:r>
        <w:r>
          <w:rPr>
            <w:rFonts w:cs="Segoe UI" w:hAnsi="Segoe UI" w:eastAsia="Segoe UI" w:ascii="Segoe UI"/>
            <w:spacing w:val="-6"/>
            <w:w w:val="100"/>
            <w:sz w:val="21"/>
            <w:szCs w:val="21"/>
          </w:rPr>
          <w:t>i</w:t>
        </w:r>
        <w:r>
          <w:rPr>
            <w:rFonts w:cs="Segoe UI" w:hAnsi="Segoe UI" w:eastAsia="Segoe UI" w:ascii="Segoe UI"/>
            <w:spacing w:val="1"/>
            <w:w w:val="100"/>
            <w:sz w:val="21"/>
            <w:szCs w:val="21"/>
          </w:rPr>
          <w:t>n</w:t>
        </w:r>
        <w:r>
          <w:rPr>
            <w:rFonts w:cs="Segoe UI" w:hAnsi="Segoe UI" w:eastAsia="Segoe UI" w:ascii="Segoe UI"/>
            <w:spacing w:val="-1"/>
            <w:w w:val="100"/>
            <w:sz w:val="21"/>
            <w:szCs w:val="21"/>
          </w:rPr>
          <w:t>.</w:t>
        </w:r>
        <w:r>
          <w:rPr>
            <w:rFonts w:cs="Segoe UI" w:hAnsi="Segoe UI" w:eastAsia="Segoe UI" w:ascii="Segoe UI"/>
            <w:spacing w:val="-7"/>
            <w:w w:val="100"/>
            <w:sz w:val="21"/>
            <w:szCs w:val="21"/>
          </w:rPr>
          <w:t>c</w:t>
        </w:r>
        <w:r>
          <w:rPr>
            <w:rFonts w:cs="Segoe UI" w:hAnsi="Segoe UI" w:eastAsia="Segoe UI" w:ascii="Segoe UI"/>
            <w:spacing w:val="-3"/>
            <w:w w:val="100"/>
            <w:sz w:val="21"/>
            <w:szCs w:val="21"/>
          </w:rPr>
          <w:t>o</w:t>
        </w:r>
        <w:r>
          <w:rPr>
            <w:rFonts w:cs="Segoe UI" w:hAnsi="Segoe UI" w:eastAsia="Segoe UI" w:ascii="Segoe UI"/>
            <w:spacing w:val="-1"/>
            <w:w w:val="100"/>
            <w:sz w:val="21"/>
            <w:szCs w:val="21"/>
          </w:rPr>
          <w:t>m</w:t>
        </w:r>
        <w:r>
          <w:rPr>
            <w:rFonts w:cs="Segoe UI" w:hAnsi="Segoe UI" w:eastAsia="Segoe UI" w:ascii="Segoe UI"/>
            <w:spacing w:val="-7"/>
            <w:w w:val="100"/>
            <w:sz w:val="21"/>
            <w:szCs w:val="21"/>
          </w:rPr>
          <w:t>/</w:t>
        </w:r>
        <w:r>
          <w:rPr>
            <w:rFonts w:cs="Segoe UI" w:hAnsi="Segoe UI" w:eastAsia="Segoe UI" w:ascii="Segoe UI"/>
            <w:spacing w:val="-6"/>
            <w:w w:val="100"/>
            <w:sz w:val="21"/>
            <w:szCs w:val="21"/>
          </w:rPr>
          <w:t>i</w:t>
        </w:r>
        <w:r>
          <w:rPr>
            <w:rFonts w:cs="Segoe UI" w:hAnsi="Segoe UI" w:eastAsia="Segoe UI" w:ascii="Segoe UI"/>
            <w:spacing w:val="1"/>
            <w:w w:val="100"/>
            <w:sz w:val="21"/>
            <w:szCs w:val="21"/>
          </w:rPr>
          <w:t>n</w:t>
        </w:r>
        <w:r>
          <w:rPr>
            <w:rFonts w:cs="Segoe UI" w:hAnsi="Segoe UI" w:eastAsia="Segoe UI" w:ascii="Segoe UI"/>
            <w:spacing w:val="-7"/>
            <w:w w:val="100"/>
            <w:sz w:val="21"/>
            <w:szCs w:val="21"/>
          </w:rPr>
          <w:t>/</w:t>
        </w:r>
        <w:r>
          <w:rPr>
            <w:rFonts w:cs="Segoe UI" w:hAnsi="Segoe UI" w:eastAsia="Segoe UI" w:ascii="Segoe UI"/>
            <w:spacing w:val="-4"/>
            <w:w w:val="100"/>
            <w:sz w:val="21"/>
            <w:szCs w:val="21"/>
          </w:rPr>
          <w:t>g</w:t>
        </w:r>
        <w:r>
          <w:rPr>
            <w:rFonts w:cs="Segoe UI" w:hAnsi="Segoe UI" w:eastAsia="Segoe UI" w:ascii="Segoe UI"/>
            <w:spacing w:val="-2"/>
            <w:w w:val="100"/>
            <w:sz w:val="21"/>
            <w:szCs w:val="21"/>
          </w:rPr>
          <w:t>a</w:t>
        </w:r>
        <w:r>
          <w:rPr>
            <w:rFonts w:cs="Segoe UI" w:hAnsi="Segoe UI" w:eastAsia="Segoe UI" w:ascii="Segoe UI"/>
            <w:spacing w:val="1"/>
            <w:w w:val="100"/>
            <w:sz w:val="21"/>
            <w:szCs w:val="21"/>
          </w:rPr>
          <w:t>u</w:t>
        </w:r>
        <w:r>
          <w:rPr>
            <w:rFonts w:cs="Segoe UI" w:hAnsi="Segoe UI" w:eastAsia="Segoe UI" w:ascii="Segoe UI"/>
            <w:spacing w:val="2"/>
            <w:w w:val="100"/>
            <w:sz w:val="21"/>
            <w:szCs w:val="21"/>
          </w:rPr>
          <w:t>r</w:t>
        </w:r>
        <w:r>
          <w:rPr>
            <w:rFonts w:cs="Segoe UI" w:hAnsi="Segoe UI" w:eastAsia="Segoe UI" w:ascii="Segoe UI"/>
            <w:spacing w:val="-2"/>
            <w:w w:val="100"/>
            <w:sz w:val="21"/>
            <w:szCs w:val="21"/>
          </w:rPr>
          <w:t>a</w:t>
        </w:r>
        <w:r>
          <w:rPr>
            <w:rFonts w:cs="Segoe UI" w:hAnsi="Segoe UI" w:eastAsia="Segoe UI" w:ascii="Segoe UI"/>
            <w:spacing w:val="4"/>
            <w:w w:val="100"/>
            <w:sz w:val="21"/>
            <w:szCs w:val="21"/>
          </w:rPr>
          <w:t>v</w:t>
        </w:r>
        <w:r>
          <w:rPr>
            <w:rFonts w:cs="Segoe UI" w:hAnsi="Segoe UI" w:eastAsia="Segoe UI" w:ascii="Segoe UI"/>
            <w:spacing w:val="-3"/>
            <w:w w:val="100"/>
            <w:sz w:val="21"/>
            <w:szCs w:val="21"/>
          </w:rPr>
          <w:t>b</w:t>
        </w:r>
        <w:r>
          <w:rPr>
            <w:rFonts w:cs="Segoe UI" w:hAnsi="Segoe UI" w:eastAsia="Segoe UI" w:ascii="Segoe UI"/>
            <w:spacing w:val="1"/>
            <w:w w:val="100"/>
            <w:sz w:val="21"/>
            <w:szCs w:val="21"/>
          </w:rPr>
          <w:t>h</w:t>
        </w:r>
        <w:r>
          <w:rPr>
            <w:rFonts w:cs="Segoe UI" w:hAnsi="Segoe UI" w:eastAsia="Segoe UI" w:ascii="Segoe UI"/>
            <w:spacing w:val="-2"/>
            <w:w w:val="100"/>
            <w:sz w:val="21"/>
            <w:szCs w:val="21"/>
          </w:rPr>
          <w:t>a</w:t>
        </w:r>
        <w:r>
          <w:rPr>
            <w:rFonts w:cs="Segoe UI" w:hAnsi="Segoe UI" w:eastAsia="Segoe UI" w:ascii="Segoe UI"/>
            <w:spacing w:val="4"/>
            <w:w w:val="100"/>
            <w:sz w:val="21"/>
            <w:szCs w:val="21"/>
          </w:rPr>
          <w:t>t</w:t>
        </w:r>
        <w:r>
          <w:rPr>
            <w:rFonts w:cs="Segoe UI" w:hAnsi="Segoe UI" w:eastAsia="Segoe UI" w:ascii="Segoe UI"/>
            <w:spacing w:val="-6"/>
            <w:w w:val="100"/>
            <w:sz w:val="21"/>
            <w:szCs w:val="21"/>
          </w:rPr>
          <w:t>i</w:t>
        </w:r>
        <w:r>
          <w:rPr>
            <w:rFonts w:cs="Segoe UI" w:hAnsi="Segoe UI" w:eastAsia="Segoe UI" w:ascii="Segoe UI"/>
            <w:spacing w:val="7"/>
            <w:w w:val="100"/>
            <w:sz w:val="21"/>
            <w:szCs w:val="21"/>
          </w:rPr>
          <w:t>2</w:t>
        </w:r>
        <w:r>
          <w:rPr>
            <w:rFonts w:cs="Segoe UI" w:hAnsi="Segoe UI" w:eastAsia="Segoe UI" w:ascii="Segoe UI"/>
            <w:spacing w:val="7"/>
            <w:w w:val="100"/>
            <w:sz w:val="21"/>
            <w:szCs w:val="21"/>
          </w:rPr>
          <w:t>0</w:t>
        </w:r>
        <w:r>
          <w:rPr>
            <w:rFonts w:cs="Segoe UI" w:hAnsi="Segoe UI" w:eastAsia="Segoe UI" w:ascii="Segoe UI"/>
            <w:spacing w:val="7"/>
            <w:w w:val="100"/>
            <w:sz w:val="21"/>
            <w:szCs w:val="21"/>
          </w:rPr>
          <w:t>9</w:t>
        </w:r>
        <w:r>
          <w:rPr>
            <w:rFonts w:cs="Segoe UI" w:hAnsi="Segoe UI" w:eastAsia="Segoe UI" w:ascii="Segoe UI"/>
            <w:spacing w:val="0"/>
            <w:w w:val="100"/>
            <w:sz w:val="21"/>
            <w:szCs w:val="21"/>
          </w:rPr>
          <w:t>9</w:t>
        </w:r>
      </w:hyperlink>
    </w:p>
    <w:p>
      <w:pPr>
        <w:rPr>
          <w:rFonts w:cs="Segoe UI" w:hAnsi="Segoe UI" w:eastAsia="Segoe UI" w:ascii="Segoe UI"/>
          <w:sz w:val="21"/>
          <w:szCs w:val="21"/>
        </w:rPr>
        <w:jc w:val="left"/>
        <w:spacing w:before="50"/>
        <w:ind w:left="995"/>
      </w:pPr>
      <w:r>
        <w:pict>
          <v:group style="position:absolute;margin-left:60pt;margin-top:7.83057pt;width:3.75pt;height:3.74985pt;mso-position-horizontal-relative:page;mso-position-vertical-relative:paragraph;z-index:-179" coordorigin="1200,157" coordsize="75,75">
            <v:shape style="position:absolute;left:1200;top:157;width:75;height:75" coordorigin="1200,157" coordsize="75,75" path="m1275,194l1275,199,1274,204,1272,208,1270,213,1268,217,1264,221,1261,224,1256,227,1252,229,1247,231,1242,232,1233,232,1228,231,1223,229,1219,227,1214,224,1211,221,1207,217,1205,213,1203,208,1201,204,1200,199,1200,189,1201,184,1203,180,1205,175,1207,171,1211,168,1214,164,1219,161,1223,159,1228,158,1233,157,1242,157,1247,158,1252,159,1256,161,1261,164,1264,168,1268,171,1270,175,1272,180,1274,184,1275,189,1275,19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: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: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/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/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.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/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b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2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0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9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9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before="50" w:lineRule="exact" w:line="260"/>
        <w:ind w:left="995"/>
      </w:pPr>
      <w:r>
        <w:pict>
          <v:group style="position:absolute;margin-left:42.75pt;margin-top:31.0806pt;width:510.75pt;height:0pt;mso-position-horizontal-relative:page;mso-position-vertical-relative:paragraph;z-index:-181" coordorigin="855,622" coordsize="10215,0">
            <v:shape style="position:absolute;left:855;top:622;width:10215;height:0" coordorigin="855,622" coordsize="10215,0" path="m855,622l11070,622e" filled="f" stroked="t" strokeweight="1.6pt" strokecolor="#808080">
              <v:path arrowok="t"/>
            </v:shape>
            <w10:wrap type="none"/>
          </v:group>
        </w:pict>
      </w:r>
      <w:r>
        <w:pict>
          <v:group style="position:absolute;margin-left:60pt;margin-top:7.83057pt;width:3.75pt;height:3.75pt;mso-position-horizontal-relative:page;mso-position-vertical-relative:paragraph;z-index:-178" coordorigin="1200,157" coordsize="75,75">
            <v:shape style="position:absolute;left:1200;top:157;width:75;height:75" coordorigin="1200,157" coordsize="75,75" path="m1275,194l1275,199,1274,204,1272,208,1270,213,1268,217,1264,221,1261,224,1256,227,1252,229,1247,231,1242,232,1233,232,1228,231,1223,229,1219,227,1214,224,1211,221,1207,217,1205,213,1203,208,1201,204,1200,199,1200,189,1201,184,1203,180,1205,175,1207,171,1211,168,1214,164,1219,161,1223,159,1228,158,1233,157,1242,157,1247,158,1252,159,1256,161,1261,164,1264,168,1268,171,1270,175,1272,180,1274,184,1275,189,1275,19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-13"/>
          <w:w w:val="100"/>
          <w:position w:val="-1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: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h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p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s</w:t>
      </w:r>
      <w:r>
        <w:rPr>
          <w:rFonts w:cs="Segoe UI" w:hAnsi="Segoe UI" w:eastAsia="Segoe UI" w:ascii="Segoe UI"/>
          <w:spacing w:val="-1"/>
          <w:w w:val="100"/>
          <w:position w:val="-1"/>
          <w:sz w:val="21"/>
          <w:szCs w:val="21"/>
        </w:rPr>
        <w:t>:</w:t>
      </w:r>
      <w:r>
        <w:rPr>
          <w:rFonts w:cs="Segoe UI" w:hAnsi="Segoe UI" w:eastAsia="Segoe UI" w:ascii="Segoe UI"/>
          <w:spacing w:val="-7"/>
          <w:w w:val="100"/>
          <w:position w:val="-1"/>
          <w:sz w:val="21"/>
          <w:szCs w:val="21"/>
        </w:rPr>
        <w:t>/</w:t>
      </w:r>
      <w:r>
        <w:rPr>
          <w:rFonts w:cs="Segoe UI" w:hAnsi="Segoe UI" w:eastAsia="Segoe UI" w:ascii="Segoe UI"/>
          <w:spacing w:val="-7"/>
          <w:w w:val="100"/>
          <w:position w:val="-1"/>
          <w:sz w:val="21"/>
          <w:szCs w:val="21"/>
        </w:rPr>
        <w:t>/</w:t>
      </w:r>
      <w:r>
        <w:rPr>
          <w:rFonts w:cs="Segoe UI" w:hAnsi="Segoe UI" w:eastAsia="Segoe UI" w:ascii="Segoe UI"/>
          <w:spacing w:val="3"/>
          <w:w w:val="100"/>
          <w:position w:val="-1"/>
          <w:sz w:val="21"/>
          <w:szCs w:val="21"/>
        </w:rPr>
        <w:t>y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6"/>
          <w:w w:val="100"/>
          <w:position w:val="-1"/>
          <w:sz w:val="21"/>
          <w:szCs w:val="21"/>
        </w:rPr>
        <w:t>-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p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position w:val="-1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f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position w:val="-1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position w:val="-1"/>
          <w:sz w:val="21"/>
          <w:szCs w:val="21"/>
        </w:rPr>
        <w:t>o</w:t>
      </w:r>
      <w:r>
        <w:rPr>
          <w:rFonts w:cs="Segoe UI" w:hAnsi="Segoe UI" w:eastAsia="Segoe UI" w:ascii="Segoe UI"/>
          <w:spacing w:val="6"/>
          <w:w w:val="100"/>
          <w:position w:val="-1"/>
          <w:sz w:val="21"/>
          <w:szCs w:val="21"/>
        </w:rPr>
        <w:t>-</w:t>
      </w:r>
      <w:r>
        <w:rPr>
          <w:rFonts w:cs="Segoe UI" w:hAnsi="Segoe UI" w:eastAsia="Segoe UI" w:ascii="Segoe UI"/>
          <w:spacing w:val="1"/>
          <w:w w:val="100"/>
          <w:position w:val="-1"/>
          <w:sz w:val="21"/>
          <w:szCs w:val="21"/>
        </w:rPr>
        <w:t>u</w:t>
      </w:r>
      <w:r>
        <w:rPr>
          <w:rFonts w:cs="Segoe UI" w:hAnsi="Segoe UI" w:eastAsia="Segoe UI" w:ascii="Segoe UI"/>
          <w:spacing w:val="2"/>
          <w:w w:val="100"/>
          <w:position w:val="-1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position w:val="-1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position w:val="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10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Segoe UI" w:hAnsi="Segoe UI" w:eastAsia="Segoe UI" w:ascii="Segoe UI"/>
          <w:sz w:val="31"/>
          <w:szCs w:val="31"/>
        </w:rPr>
        <w:jc w:val="left"/>
        <w:spacing w:lineRule="exact" w:line="360"/>
        <w:ind w:left="395"/>
      </w:pPr>
      <w:r>
        <w:rPr>
          <w:rFonts w:cs="Segoe UI" w:hAnsi="Segoe UI" w:eastAsia="Segoe UI" w:ascii="Segoe UI"/>
          <w:spacing w:val="0"/>
          <w:w w:val="101"/>
          <w:position w:val="-2"/>
          <w:sz w:val="31"/>
          <w:szCs w:val="31"/>
        </w:rPr>
        <w:t>C</w:t>
      </w:r>
      <w:r>
        <w:rPr>
          <w:rFonts w:cs="Segoe UI" w:hAnsi="Segoe UI" w:eastAsia="Segoe UI" w:ascii="Segoe UI"/>
          <w:spacing w:val="6"/>
          <w:w w:val="101"/>
          <w:position w:val="-2"/>
          <w:sz w:val="31"/>
          <w:szCs w:val="31"/>
        </w:rPr>
        <w:t>E</w:t>
      </w:r>
      <w:r>
        <w:rPr>
          <w:rFonts w:cs="Segoe UI" w:hAnsi="Segoe UI" w:eastAsia="Segoe UI" w:ascii="Segoe UI"/>
          <w:spacing w:val="-8"/>
          <w:w w:val="101"/>
          <w:position w:val="-2"/>
          <w:sz w:val="31"/>
          <w:szCs w:val="31"/>
        </w:rPr>
        <w:t>R</w:t>
      </w:r>
      <w:r>
        <w:rPr>
          <w:rFonts w:cs="Segoe UI" w:hAnsi="Segoe UI" w:eastAsia="Segoe UI" w:ascii="Segoe UI"/>
          <w:spacing w:val="0"/>
          <w:w w:val="101"/>
          <w:position w:val="-2"/>
          <w:sz w:val="31"/>
          <w:szCs w:val="31"/>
        </w:rPr>
        <w:t>T</w:t>
      </w:r>
      <w:r>
        <w:rPr>
          <w:rFonts w:cs="Segoe UI" w:hAnsi="Segoe UI" w:eastAsia="Segoe UI" w:ascii="Segoe UI"/>
          <w:spacing w:val="6"/>
          <w:w w:val="101"/>
          <w:position w:val="-2"/>
          <w:sz w:val="31"/>
          <w:szCs w:val="31"/>
        </w:rPr>
        <w:t>I</w:t>
      </w:r>
      <w:r>
        <w:rPr>
          <w:rFonts w:cs="Segoe UI" w:hAnsi="Segoe UI" w:eastAsia="Segoe UI" w:ascii="Segoe UI"/>
          <w:spacing w:val="-4"/>
          <w:w w:val="101"/>
          <w:position w:val="-2"/>
          <w:sz w:val="31"/>
          <w:szCs w:val="31"/>
        </w:rPr>
        <w:t>F</w:t>
      </w:r>
      <w:r>
        <w:rPr>
          <w:rFonts w:cs="Segoe UI" w:hAnsi="Segoe UI" w:eastAsia="Segoe UI" w:ascii="Segoe UI"/>
          <w:spacing w:val="6"/>
          <w:w w:val="101"/>
          <w:position w:val="-2"/>
          <w:sz w:val="31"/>
          <w:szCs w:val="31"/>
        </w:rPr>
        <w:t>I</w:t>
      </w:r>
      <w:r>
        <w:rPr>
          <w:rFonts w:cs="Segoe UI" w:hAnsi="Segoe UI" w:eastAsia="Segoe UI" w:ascii="Segoe UI"/>
          <w:spacing w:val="0"/>
          <w:w w:val="101"/>
          <w:position w:val="-2"/>
          <w:sz w:val="31"/>
          <w:szCs w:val="31"/>
        </w:rPr>
        <w:t>C</w:t>
      </w:r>
      <w:r>
        <w:rPr>
          <w:rFonts w:cs="Segoe UI" w:hAnsi="Segoe UI" w:eastAsia="Segoe UI" w:ascii="Segoe UI"/>
          <w:spacing w:val="-23"/>
          <w:w w:val="101"/>
          <w:position w:val="-2"/>
          <w:sz w:val="31"/>
          <w:szCs w:val="31"/>
        </w:rPr>
        <w:t>A</w:t>
      </w:r>
      <w:r>
        <w:rPr>
          <w:rFonts w:cs="Segoe UI" w:hAnsi="Segoe UI" w:eastAsia="Segoe UI" w:ascii="Segoe UI"/>
          <w:spacing w:val="0"/>
          <w:w w:val="101"/>
          <w:position w:val="-2"/>
          <w:sz w:val="31"/>
          <w:szCs w:val="31"/>
        </w:rPr>
        <w:t>T</w:t>
      </w:r>
      <w:r>
        <w:rPr>
          <w:rFonts w:cs="Segoe UI" w:hAnsi="Segoe UI" w:eastAsia="Segoe UI" w:ascii="Segoe UI"/>
          <w:spacing w:val="6"/>
          <w:w w:val="101"/>
          <w:position w:val="-2"/>
          <w:sz w:val="31"/>
          <w:szCs w:val="31"/>
        </w:rPr>
        <w:t>I</w:t>
      </w:r>
      <w:r>
        <w:rPr>
          <w:rFonts w:cs="Segoe UI" w:hAnsi="Segoe UI" w:eastAsia="Segoe UI" w:ascii="Segoe UI"/>
          <w:spacing w:val="3"/>
          <w:w w:val="101"/>
          <w:position w:val="-2"/>
          <w:sz w:val="31"/>
          <w:szCs w:val="31"/>
        </w:rPr>
        <w:t>O</w:t>
      </w:r>
      <w:r>
        <w:rPr>
          <w:rFonts w:cs="Segoe UI" w:hAnsi="Segoe UI" w:eastAsia="Segoe UI" w:ascii="Segoe UI"/>
          <w:spacing w:val="4"/>
          <w:w w:val="101"/>
          <w:position w:val="-2"/>
          <w:sz w:val="31"/>
          <w:szCs w:val="31"/>
        </w:rPr>
        <w:t>N</w:t>
      </w:r>
      <w:r>
        <w:rPr>
          <w:rFonts w:cs="Segoe UI" w:hAnsi="Segoe UI" w:eastAsia="Segoe UI" w:ascii="Segoe UI"/>
          <w:spacing w:val="0"/>
          <w:w w:val="101"/>
          <w:position w:val="-2"/>
          <w:sz w:val="31"/>
          <w:szCs w:val="31"/>
        </w:rPr>
        <w:t>S</w:t>
      </w:r>
      <w:r>
        <w:rPr>
          <w:rFonts w:cs="Segoe UI" w:hAnsi="Segoe UI" w:eastAsia="Segoe UI" w:ascii="Segoe UI"/>
          <w:spacing w:val="0"/>
          <w:w w:val="100"/>
          <w:position w:val="0"/>
          <w:sz w:val="31"/>
          <w:szCs w:val="31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spacing w:before="3" w:lineRule="auto" w:line="283"/>
        <w:ind w:left="995" w:right="5211"/>
      </w:pPr>
      <w:r>
        <w:pict>
          <v:group style="position:absolute;margin-left:60pt;margin-top:5.48057pt;width:3.75pt;height:3.74985pt;mso-position-horizontal-relative:page;mso-position-vertical-relative:paragraph;z-index:-177" coordorigin="1200,110" coordsize="75,75">
            <v:shape style="position:absolute;left:1200;top:110;width:75;height:75" coordorigin="1200,110" coordsize="75,75" path="m1275,147l1275,152,1274,157,1272,161,1270,166,1268,170,1264,174,1261,177,1256,180,1252,182,1247,184,1242,185,1233,185,1228,184,1223,182,1219,180,1214,177,1211,174,1207,170,1205,166,1203,161,1201,157,1200,152,1200,142,1201,137,1203,133,1205,128,1207,124,1211,121,1214,117,1219,114,1223,112,1228,111,1233,110,1242,110,1247,111,1252,112,1256,114,1261,117,1264,121,1268,124,1270,128,1272,133,1274,137,1275,142,1275,147xe" filled="t" fillcolor="#000000" stroked="f">
              <v:path arrowok="t"/>
              <v:fill/>
            </v:shape>
            <w10:wrap type="none"/>
          </v:group>
        </w:pict>
      </w:r>
      <w:r>
        <w:pict>
          <v:group style="position:absolute;margin-left:60pt;margin-top:21.9806pt;width:3.75pt;height:3.74985pt;mso-position-horizontal-relative:page;mso-position-vertical-relative:paragraph;z-index:-176" coordorigin="1200,440" coordsize="75,75">
            <v:shape style="position:absolute;left:1200;top:440;width:75;height:75" coordorigin="1200,440" coordsize="75,75" path="m1275,477l1275,482,1274,487,1272,491,1270,496,1268,500,1264,504,1261,507,1256,510,1252,512,1247,514,1242,515,1233,515,1228,514,1223,512,1219,510,1214,507,1211,504,1207,500,1205,496,1203,491,1201,487,1200,482,1200,472,1201,467,1203,463,1205,458,1207,454,1211,451,1214,447,1219,444,1223,442,1228,441,1233,440,1242,440,1247,441,1252,442,1256,444,1261,447,1264,451,1268,454,1270,458,1272,463,1274,467,1275,472,1275,477xe" filled="t" fillcolor="#000000" stroked="f">
              <v:path arrowok="t"/>
              <v:fill/>
            </v:shape>
            <w10:wrap type="none"/>
          </v:group>
        </w:pict>
      </w:r>
      <w:r>
        <w:pict>
          <v:group style="position:absolute;margin-left:60pt;margin-top:38.4806pt;width:3.75pt;height:3.74985pt;mso-position-horizontal-relative:page;mso-position-vertical-relative:paragraph;z-index:-175" coordorigin="1200,770" coordsize="75,75">
            <v:shape style="position:absolute;left:1200;top:770;width:75;height:75" coordorigin="1200,770" coordsize="75,75" path="m1275,807l1275,812,1274,817,1272,821,1270,826,1268,830,1264,834,1261,837,1256,840,1252,842,1247,844,1242,845,1233,845,1228,844,1223,842,1219,840,1214,837,1211,834,1207,830,1205,826,1203,821,1201,817,1200,812,1200,802,1201,797,1203,793,1205,788,1207,784,1211,781,1214,777,1219,774,1223,772,1228,771,1233,770,1242,770,1247,771,1252,772,1256,774,1261,777,1264,781,1268,784,1270,788,1272,793,1274,797,1275,802,1275,807xe" filled="t" fillcolor="#000000" stroked="f">
              <v:path arrowok="t"/>
              <v:fill/>
            </v:shape>
            <w10:wrap type="none"/>
          </v:group>
        </w:pict>
      </w:r>
      <w:r>
        <w:pict>
          <v:group style="position:absolute;margin-left:60pt;margin-top:54.9806pt;width:3.75pt;height:3.74985pt;mso-position-horizontal-relative:page;mso-position-vertical-relative:paragraph;z-index:-174" coordorigin="1200,1100" coordsize="75,75">
            <v:shape style="position:absolute;left:1200;top:1100;width:75;height:75" coordorigin="1200,1100" coordsize="75,75" path="m1275,1137l1275,1142,1274,1147,1272,1151,1270,1156,1268,1160,1264,1164,1261,1167,1256,1170,1252,1172,1247,1174,1242,1175,1233,1175,1228,1174,1223,1172,1219,1170,1214,1167,1211,1164,1207,1160,1205,1156,1203,1151,1201,1147,1200,1142,1200,1132,1201,1127,1203,1123,1205,1118,1207,1114,1211,1111,1214,1107,1219,1104,1223,1102,1228,1101,1233,1100,1242,1100,1247,1101,1252,1102,1256,1104,1261,1107,1264,1111,1268,1114,1270,1118,1272,1123,1274,1127,1275,1132,1275,1137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(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)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M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h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z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—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1"/>
          <w:w w:val="100"/>
          <w:sz w:val="21"/>
          <w:szCs w:val="21"/>
        </w:rPr>
        <w:t>.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D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3"/>
          <w:w w:val="100"/>
          <w:sz w:val="21"/>
          <w:szCs w:val="21"/>
        </w:rPr>
        <w:t>y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P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5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2"/>
          <w:w w:val="100"/>
          <w:sz w:val="21"/>
          <w:szCs w:val="21"/>
        </w:rPr>
        <w:t>r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f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-7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AI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2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0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2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5</w:t>
      </w:r>
    </w:p>
    <w:p>
      <w:pPr>
        <w:rPr>
          <w:rFonts w:cs="Segoe UI" w:hAnsi="Segoe UI" w:eastAsia="Segoe UI" w:ascii="Segoe UI"/>
          <w:sz w:val="21"/>
          <w:szCs w:val="21"/>
        </w:rPr>
        <w:jc w:val="left"/>
        <w:ind w:left="995"/>
      </w:pPr>
      <w:r>
        <w:pict>
          <v:group style="position:absolute;margin-left:60pt;margin-top:5.33057pt;width:3.75pt;height:3.74985pt;mso-position-horizontal-relative:page;mso-position-vertical-relative:paragraph;z-index:-173" coordorigin="1200,107" coordsize="75,75">
            <v:shape style="position:absolute;left:1200;top:107;width:75;height:75" coordorigin="1200,107" coordsize="75,75" path="m1275,144l1275,149,1274,154,1272,158,1270,163,1268,167,1264,171,1261,174,1256,177,1252,179,1247,181,1242,182,1233,182,1228,181,1223,179,1219,177,1214,174,1211,171,1207,167,1205,163,1203,158,1201,154,1200,149,1200,139,1201,134,1203,130,1205,125,1207,121,1211,118,1214,114,1219,111,1223,109,1228,108,1233,107,1242,107,1247,108,1252,109,1256,111,1261,114,1264,118,1268,121,1270,125,1272,130,1274,134,1275,139,1275,144xe" filled="t" fillcolor="#000000" stroked="f">
              <v:path arrowok="t"/>
              <v:fill/>
            </v:shape>
            <w10:wrap type="none"/>
          </v:group>
        </w:pict>
      </w:r>
      <w:r>
        <w:rPr>
          <w:rFonts w:cs="Segoe UI" w:hAnsi="Segoe UI" w:eastAsia="Segoe UI" w:ascii="Segoe UI"/>
          <w:spacing w:val="6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3"/>
          <w:w w:val="100"/>
          <w:sz w:val="21"/>
          <w:szCs w:val="21"/>
        </w:rPr>
        <w:t>o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l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g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c</w:t>
      </w:r>
      <w:r>
        <w:rPr>
          <w:rFonts w:cs="Segoe UI" w:hAnsi="Segoe UI" w:eastAsia="Segoe UI" w:ascii="Segoe UI"/>
          <w:spacing w:val="-4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AI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t</w:t>
      </w:r>
      <w:r>
        <w:rPr>
          <w:rFonts w:cs="Segoe UI" w:hAnsi="Segoe UI" w:eastAsia="Segoe UI" w:ascii="Segoe UI"/>
          <w:spacing w:val="-5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n</w:t>
      </w:r>
      <w:r>
        <w:rPr>
          <w:rFonts w:cs="Segoe UI" w:hAnsi="Segoe UI" w:eastAsia="Segoe UI" w:ascii="Segoe UI"/>
          <w:spacing w:val="1"/>
          <w:w w:val="100"/>
          <w:sz w:val="21"/>
          <w:szCs w:val="21"/>
        </w:rPr>
        <w:t>s</w:t>
      </w:r>
      <w:r>
        <w:rPr>
          <w:rFonts w:cs="Segoe UI" w:hAnsi="Segoe UI" w:eastAsia="Segoe UI" w:ascii="Segoe UI"/>
          <w:spacing w:val="-6"/>
          <w:w w:val="100"/>
          <w:sz w:val="21"/>
          <w:szCs w:val="21"/>
        </w:rPr>
        <w:t>i</w:t>
      </w:r>
      <w:r>
        <w:rPr>
          <w:rFonts w:cs="Segoe UI" w:hAnsi="Segoe UI" w:eastAsia="Segoe UI" w:ascii="Segoe UI"/>
          <w:spacing w:val="4"/>
          <w:w w:val="100"/>
          <w:sz w:val="21"/>
          <w:szCs w:val="21"/>
        </w:rPr>
        <w:t>v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e</w:t>
      </w:r>
      <w:r>
        <w:rPr>
          <w:rFonts w:cs="Segoe UI" w:hAnsi="Segoe UI" w:eastAsia="Segoe UI" w:ascii="Segoe UI"/>
          <w:spacing w:val="-2"/>
          <w:w w:val="100"/>
          <w:sz w:val="21"/>
          <w:szCs w:val="21"/>
        </w:rPr>
        <w:t> 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2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0</w:t>
      </w:r>
      <w:r>
        <w:rPr>
          <w:rFonts w:cs="Segoe UI" w:hAnsi="Segoe UI" w:eastAsia="Segoe UI" w:ascii="Segoe UI"/>
          <w:spacing w:val="7"/>
          <w:w w:val="100"/>
          <w:sz w:val="21"/>
          <w:szCs w:val="21"/>
        </w:rPr>
        <w:t>2</w:t>
      </w:r>
      <w:r>
        <w:rPr>
          <w:rFonts w:cs="Segoe UI" w:hAnsi="Segoe UI" w:eastAsia="Segoe UI" w:ascii="Segoe UI"/>
          <w:spacing w:val="0"/>
          <w:w w:val="100"/>
          <w:sz w:val="21"/>
          <w:szCs w:val="21"/>
        </w:rPr>
        <w:t>6</w:t>
      </w:r>
    </w:p>
    <w:sectPr>
      <w:pgMar w:header="261" w:footer="248" w:top="460" w:bottom="280" w:left="460" w:right="46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88.883pt;margin-top:818.53pt;width:17.254pt;height:8.75pt;mso-position-horizontal-relative:page;mso-position-vertical-relative:page;z-index:-21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3"/>
                    <w:szCs w:val="13"/>
                  </w:rPr>
                  <w:jc w:val="left"/>
                  <w:spacing w:before="7"/>
                  <w:ind w:left="40" w:right="-20"/>
                </w:pPr>
                <w:r>
                  <w:rPr>
                    <w:rFonts w:cs="Arial" w:hAnsi="Arial" w:eastAsia="Arial" w:ascii="Arial"/>
                    <w:w w:val="103"/>
                    <w:sz w:val="13"/>
                    <w:szCs w:val="13"/>
                  </w:rPr>
                </w:r>
                <w:r>
                  <w:fldChar w:fldCharType="begin"/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3"/>
                    <w:szCs w:val="13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Arial" w:hAnsi="Arial" w:eastAsia="Arial" w:ascii="Arial"/>
                    <w:spacing w:val="11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3"/>
                    <w:szCs w:val="13"/>
                  </w:rPr>
                  <w:t>/</w:t>
                </w:r>
                <w:r>
                  <w:rPr>
                    <w:rFonts w:cs="Arial" w:hAnsi="Arial" w:eastAsia="Arial" w:ascii="Arial"/>
                    <w:spacing w:val="17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3"/>
                    <w:sz w:val="13"/>
                    <w:szCs w:val="13"/>
                  </w:rPr>
                  <w:t>3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3"/>
                    <w:szCs w:val="13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.3359pt;margin-top:15.2804pt;width:37.254pt;height:8.75pt;mso-position-horizontal-relative:page;mso-position-vertical-relative:page;z-index:-21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3"/>
                    <w:szCs w:val="13"/>
                  </w:rPr>
                  <w:jc w:val="left"/>
                  <w:spacing w:before="7"/>
                  <w:ind w:left="20" w:right="-20"/>
                </w:pPr>
                <w:r>
                  <w:rPr>
                    <w:rFonts w:cs="Arial" w:hAnsi="Arial" w:eastAsia="Arial" w:ascii="Arial"/>
                    <w:w w:val="103"/>
                    <w:sz w:val="13"/>
                    <w:szCs w:val="13"/>
                  </w:rPr>
                  <w:t>re</w:t>
                </w:r>
                <w:r>
                  <w:rPr>
                    <w:rFonts w:cs="Arial" w:hAnsi="Arial" w:eastAsia="Arial" w:ascii="Arial"/>
                    <w:spacing w:val="7"/>
                    <w:w w:val="103"/>
                    <w:sz w:val="13"/>
                    <w:szCs w:val="13"/>
                  </w:rPr>
                  <w:t>s</w:t>
                </w:r>
                <w:r>
                  <w:rPr>
                    <w:rFonts w:cs="Arial" w:hAnsi="Arial" w:eastAsia="Arial" w:ascii="Arial"/>
                    <w:spacing w:val="0"/>
                    <w:w w:val="103"/>
                    <w:sz w:val="13"/>
                    <w:szCs w:val="13"/>
                  </w:rPr>
                  <w:t>u</w:t>
                </w:r>
                <w:r>
                  <w:rPr>
                    <w:rFonts w:cs="Arial" w:hAnsi="Arial" w:eastAsia="Arial" w:ascii="Arial"/>
                    <w:spacing w:val="8"/>
                    <w:w w:val="103"/>
                    <w:sz w:val="13"/>
                    <w:szCs w:val="13"/>
                  </w:rPr>
                  <w:t>m</w:t>
                </w:r>
                <w:r>
                  <w:rPr>
                    <w:rFonts w:cs="Arial" w:hAnsi="Arial" w:eastAsia="Arial" w:ascii="Arial"/>
                    <w:spacing w:val="0"/>
                    <w:w w:val="103"/>
                    <w:sz w:val="13"/>
                    <w:szCs w:val="13"/>
                  </w:rPr>
                  <w:t>e</w:t>
                </w:r>
                <w:r>
                  <w:rPr>
                    <w:rFonts w:cs="Arial" w:hAnsi="Arial" w:eastAsia="Arial" w:ascii="Arial"/>
                    <w:spacing w:val="7"/>
                    <w:w w:val="104"/>
                    <w:sz w:val="13"/>
                    <w:szCs w:val="13"/>
                  </w:rPr>
                  <w:t>.</w:t>
                </w:r>
                <w:r>
                  <w:rPr>
                    <w:rFonts w:cs="Arial" w:hAnsi="Arial" w:eastAsia="Arial" w:ascii="Arial"/>
                    <w:spacing w:val="8"/>
                    <w:w w:val="103"/>
                    <w:sz w:val="13"/>
                    <w:szCs w:val="13"/>
                  </w:rPr>
                  <w:t>m</w:t>
                </w:r>
                <w:r>
                  <w:rPr>
                    <w:rFonts w:cs="Arial" w:hAnsi="Arial" w:eastAsia="Arial" w:ascii="Arial"/>
                    <w:spacing w:val="0"/>
                    <w:w w:val="103"/>
                    <w:sz w:val="13"/>
                    <w:szCs w:val="13"/>
                  </w:rPr>
                  <w:t>d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3"/>
                    <w:szCs w:val="13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532.168pt;margin-top:15.2804pt;width:36.504pt;height:8.75pt;mso-position-horizontal-relative:page;mso-position-vertical-relative:page;z-index:-212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3"/>
                    <w:szCs w:val="13"/>
                  </w:rPr>
                  <w:jc w:val="left"/>
                  <w:spacing w:before="7"/>
                  <w:ind w:left="20" w:right="-20"/>
                </w:pPr>
                <w:r>
                  <w:rPr>
                    <w:rFonts w:cs="Arial" w:hAnsi="Arial" w:eastAsia="Arial" w:ascii="Arial"/>
                    <w:spacing w:val="0"/>
                    <w:w w:val="103"/>
                    <w:sz w:val="13"/>
                    <w:szCs w:val="13"/>
                  </w:rPr>
                  <w:t>2026-06-20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3"/>
                    <w:szCs w:val="13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yperlink" Target="mailto:gauravbhati2099@gmail.com" TargetMode="External"/><Relationship Id="rId7" Type="http://schemas.openxmlformats.org/officeDocument/2006/relationships/hyperlink" Target="http://www.linkedin.com/in/gauravbhati2099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